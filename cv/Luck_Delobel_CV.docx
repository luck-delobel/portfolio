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DE73" w14:textId="2C80E4F2" w:rsidR="00FC2F09" w:rsidRDefault="00FC2F09">
      <w:pPr>
        <w:rPr>
          <w:vanish/>
        </w:rPr>
      </w:pPr>
    </w:p>
    <w:tbl>
      <w:tblPr>
        <w:tblStyle w:val="documentskn-mlk8parentContainer"/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98"/>
        <w:gridCol w:w="3441"/>
        <w:gridCol w:w="356"/>
        <w:gridCol w:w="278"/>
        <w:gridCol w:w="6634"/>
        <w:gridCol w:w="599"/>
      </w:tblGrid>
      <w:tr w:rsidR="00FC2F09" w:rsidRPr="00414E5D" w14:paraId="1147EA75" w14:textId="77777777" w:rsidTr="007B2EBE">
        <w:trPr>
          <w:trHeight w:val="25"/>
          <w:tblCellSpacing w:w="0" w:type="dxa"/>
        </w:trPr>
        <w:tc>
          <w:tcPr>
            <w:tcW w:w="598" w:type="dxa"/>
            <w:tcBorders>
              <w:bottom w:val="single" w:sz="4" w:space="0" w:color="auto"/>
            </w:tcBorders>
            <w:shd w:val="clear" w:color="auto" w:fill="DBDFE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0F4BFD05" w14:textId="021286C0" w:rsidR="00FC2F09" w:rsidRPr="00907C65" w:rsidRDefault="006A5D7F" w:rsidP="00907C65">
            <w:pPr>
              <w:spacing w:line="20" w:lineRule="auto"/>
            </w:pPr>
            <w:r>
              <w:rPr>
                <w:noProof/>
              </w:rPr>
              <w:pict w14:anchorId="029FB75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margin-left:12.7pt;margin-top:-474.45pt;width:102pt;height:23.3pt;z-index:25166745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      <v:textbox style="mso-next-textbox:#_x0000_s1037;mso-fit-shape-to-text:t">
                    <w:txbxContent>
                      <w:p w14:paraId="6AFBE0D5" w14:textId="4145E093" w:rsidR="00EB41B8" w:rsidRPr="00EB41B8" w:rsidRDefault="00EB41B8" w:rsidP="00EB41B8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Compétences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29FB75F">
                <v:shape id="_x0000_s1038" type="#_x0000_t202" style="position:absolute;margin-left:15.65pt;margin-top:-618.6pt;width:102pt;height:23.3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      <v:textbox style="mso-next-textbox:#_x0000_s1038;mso-fit-shape-to-text:t">
                    <w:txbxContent>
                      <w:p w14:paraId="2527EA09" w14:textId="3742CD99" w:rsidR="00EB41B8" w:rsidRPr="00EB41B8" w:rsidRDefault="00EB41B8" w:rsidP="00EB41B8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Coordonnées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3441" w:type="dxa"/>
            <w:shd w:val="clear" w:color="auto" w:fill="DBDFE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222D4721" w14:textId="348BC777" w:rsidR="00414E5D" w:rsidRPr="00414E5D" w:rsidRDefault="00414E5D" w:rsidP="00414E5D">
            <w:pPr>
              <w:spacing w:line="20" w:lineRule="auto"/>
              <w:rPr>
                <w:rFonts w:ascii="Baskerville Old Face" w:hAnsi="Baskerville Old Face"/>
                <w:lang w:val="fr-FR"/>
              </w:rPr>
            </w:pPr>
            <w:r w:rsidRPr="00414E5D">
              <w:rPr>
                <w:rFonts w:ascii="Baskerville Old Face" w:hAnsi="Baskerville Old Face"/>
                <w:noProof/>
                <w:lang w:val="fr-FR"/>
              </w:rPr>
              <w:drawing>
                <wp:anchor distT="0" distB="0" distL="114300" distR="114300" simplePos="0" relativeHeight="251663872" behindDoc="0" locked="0" layoutInCell="1" allowOverlap="1" wp14:anchorId="56D0C548" wp14:editId="5A20501F">
                  <wp:simplePos x="0" y="0"/>
                  <wp:positionH relativeFrom="column">
                    <wp:posOffset>67945</wp:posOffset>
                  </wp:positionH>
                  <wp:positionV relativeFrom="page">
                    <wp:posOffset>-142875</wp:posOffset>
                  </wp:positionV>
                  <wp:extent cx="1771650" cy="1971836"/>
                  <wp:effectExtent l="19050" t="0" r="0" b="581025"/>
                  <wp:wrapNone/>
                  <wp:docPr id="76629192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7" t="9154" r="9765" b="4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97183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365BB1" w14:textId="20E1118E" w:rsidR="00FC2F09" w:rsidRPr="00305ED2" w:rsidRDefault="006A5D7F">
            <w:pPr>
              <w:spacing w:line="2360" w:lineRule="atLeast"/>
              <w:rPr>
                <w:rFonts w:ascii="Baskerville Old Face" w:hAnsi="Baskerville Old Face"/>
              </w:rPr>
            </w:pPr>
            <w:r>
              <w:pict w14:anchorId="0FF2DB4B">
                <v:rect id="_x0000_s1026" style="position:absolute;margin-left:0;margin-top:0;width:595.3pt;height:114.85pt;z-index:251658240;mso-position-horizontal-relative:page;mso-position-vertical-relative:page" o:allowincell="f" fillcolor="this" strokecolor="#dbdfea">
                  <v:fill opacity="0"/>
                  <v:textbox style="mso-next-textbox:#_x0000_s1026" inset="0,0,0,0">
                    <w:txbxContent>
                      <w:tbl>
                        <w:tblPr>
                          <w:tblStyle w:val="documentskn-mlk8topsection"/>
                          <w:tblW w:w="0" w:type="auto"/>
                          <w:tblCellSpacing w:w="0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1906"/>
                        </w:tblGrid>
                        <w:tr w:rsidR="00FC2F09" w:rsidRPr="00A8791E" w14:paraId="129C67B9" w14:textId="77777777">
                          <w:trPr>
                            <w:trHeight w:val="1380"/>
                            <w:tblCellSpacing w:w="0" w:type="dxa"/>
                          </w:trPr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102A73"/>
                              <w:tcMar>
                                <w:top w:w="200" w:type="dxa"/>
                                <w:left w:w="0" w:type="dxa"/>
                                <w:bottom w:w="320" w:type="dxa"/>
                                <w:right w:w="0" w:type="dxa"/>
                              </w:tcMar>
                              <w:hideMark/>
                            </w:tcPr>
                            <w:p w14:paraId="5379F831" w14:textId="77777777" w:rsidR="00FC2F09" w:rsidRPr="009F3336" w:rsidRDefault="006A5D7F">
                              <w:pPr>
                                <w:pStyle w:val="documentskn-mlk8contain-dctlname"/>
                                <w:pBdr>
                                  <w:right w:val="none" w:sz="0" w:space="18" w:color="auto"/>
                                </w:pBdr>
                                <w:spacing w:line="840" w:lineRule="exact"/>
                                <w:ind w:left="4600" w:right="375"/>
                                <w:rPr>
                                  <w:rStyle w:val="documentskn-mlk8contain-dctltop-boxsection"/>
                                  <w:rFonts w:ascii="Baskerville Old Face" w:eastAsia="Oswald Light" w:hAnsi="Baskerville Old Face" w:cs="Oswald Light"/>
                                  <w:caps/>
                                  <w:color w:val="EEF0F1"/>
                                  <w:lang w:val="fr-FR"/>
                                </w:rPr>
                              </w:pPr>
                              <w:r w:rsidRPr="009F3336">
                                <w:rPr>
                                  <w:rStyle w:val="span"/>
                                  <w:rFonts w:ascii="Baskerville Old Face" w:eastAsia="Oswald Light" w:hAnsi="Baskerville Old Face" w:cs="Oswald Light"/>
                                  <w:caps/>
                                  <w:color w:val="EEF0F1"/>
                                  <w:lang w:val="fr-FR"/>
                                </w:rPr>
                                <w:t>Luck</w:t>
                              </w:r>
                              <w:r w:rsidRPr="009F3336">
                                <w:rPr>
                                  <w:rStyle w:val="documentskn-mlk8contain-dctltop-boxsection"/>
                                  <w:rFonts w:ascii="Baskerville Old Face" w:eastAsia="Oswald Light" w:hAnsi="Baskerville Old Face" w:cs="Oswald Light"/>
                                  <w:caps/>
                                  <w:color w:val="EEF0F1"/>
                                  <w:lang w:val="fr-FR"/>
                                </w:rPr>
                                <w:t xml:space="preserve"> </w:t>
                              </w:r>
                              <w:r w:rsidRPr="009F3336">
                                <w:rPr>
                                  <w:rStyle w:val="span"/>
                                  <w:rFonts w:ascii="Baskerville Old Face" w:eastAsia="Oswald Light" w:hAnsi="Baskerville Old Face" w:cs="Oswald Light"/>
                                  <w:caps/>
                                  <w:color w:val="EEF0F1"/>
                                  <w:lang w:val="fr-FR"/>
                                </w:rPr>
                                <w:t>Delobel</w:t>
                              </w:r>
                            </w:p>
                            <w:p w14:paraId="12A85436" w14:textId="77777777" w:rsidR="00A8791E" w:rsidRPr="00A8791E" w:rsidRDefault="00A8791E" w:rsidP="00A8791E">
                              <w:pPr>
                                <w:pStyle w:val="documentskn-mlk8contain-dctlresumeTitle"/>
                                <w:spacing w:line="340" w:lineRule="exact"/>
                                <w:ind w:left="4600"/>
                                <w:rPr>
                                  <w:rStyle w:val="span"/>
                                  <w:rFonts w:ascii="Baskerville Old Face" w:eastAsia="Bodoni MT" w:hAnsi="Baskerville Old Face" w:cs="Bodoni MT"/>
                                  <w:lang w:val="fr-FR"/>
                                </w:rPr>
                              </w:pPr>
                              <w:r w:rsidRPr="00A8791E">
                                <w:rPr>
                                  <w:rStyle w:val="span"/>
                                  <w:rFonts w:ascii="Baskerville Old Face" w:eastAsia="Bodoni MT" w:hAnsi="Baskerville Old Face" w:cs="Bodoni MT"/>
                                  <w:lang w:val="fr-FR"/>
                                </w:rPr>
                                <w:t>ALTERNANCE DATA ANALYST EN MASTER</w:t>
                              </w:r>
                            </w:p>
                            <w:p w14:paraId="09335DA6" w14:textId="5EB355C3" w:rsidR="00FC2F09" w:rsidRPr="009F3336" w:rsidRDefault="00A8791E" w:rsidP="00A8791E">
                              <w:pPr>
                                <w:pStyle w:val="documentskn-mlk8contain-dctlresumeTitle"/>
                                <w:spacing w:line="340" w:lineRule="exact"/>
                                <w:ind w:left="4600"/>
                                <w:rPr>
                                  <w:rStyle w:val="documentskn-mlk8contain-dctltop-boxsection"/>
                                  <w:rFonts w:ascii="Bodoni MT" w:eastAsia="Bodoni MT" w:hAnsi="Bodoni MT" w:cs="Bodoni MT"/>
                                  <w:lang w:val="fr-FR"/>
                                </w:rPr>
                              </w:pPr>
                              <w:r w:rsidRPr="00A8791E">
                                <w:rPr>
                                  <w:rStyle w:val="span"/>
                                  <w:rFonts w:ascii="Baskerville Old Face" w:eastAsia="Bodoni MT" w:hAnsi="Baskerville Old Face" w:cs="Bodoni MT"/>
                                  <w:lang w:val="fr-FR"/>
                                </w:rPr>
                                <w:t>MBA (EPITECH) A PARTIR DU 4 SEPTEMBRE</w:t>
                              </w:r>
                            </w:p>
                          </w:tc>
                        </w:tr>
                        <w:tr w:rsidR="00FC2F09" w:rsidRPr="00A8791E" w14:paraId="687971F1" w14:textId="77777777"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102A7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543E373" w14:textId="77777777" w:rsidR="00FC2F09" w:rsidRPr="009F3336" w:rsidRDefault="00FC2F09">
                              <w:pPr>
                                <w:pStyle w:val="documentskn-mlk8topsectionemptycellParagraph"/>
                                <w:shd w:val="clear" w:color="auto" w:fill="auto"/>
                                <w:textAlignment w:val="auto"/>
                                <w:rPr>
                                  <w:rStyle w:val="documentskn-mlk8topsectionemptycell"/>
                                  <w:rFonts w:ascii="Bodoni MT" w:eastAsia="Bodoni MT" w:hAnsi="Bodoni MT" w:cs="Bodoni MT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  <w:tr w:rsidR="00FC2F09" w:rsidRPr="00A8791E" w14:paraId="400B59DA" w14:textId="77777777"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1906" w:type="dxa"/>
                              <w:shd w:val="clear" w:color="auto" w:fill="DBDFE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14:paraId="1615091D" w14:textId="77777777" w:rsidR="00FC2F09" w:rsidRPr="009F3336" w:rsidRDefault="00FC2F09">
                              <w:pPr>
                                <w:pStyle w:val="documentskn-mlk8topsectionemptycellParagraph"/>
                                <w:shd w:val="clear" w:color="auto" w:fill="auto"/>
                                <w:textAlignment w:val="auto"/>
                                <w:rPr>
                                  <w:rStyle w:val="documentskn-mlk8topsectionemptycell"/>
                                  <w:rFonts w:ascii="Bodoni MT" w:eastAsia="Bodoni MT" w:hAnsi="Bodoni MT" w:cs="Bodoni MT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  <w:lang w:val="fr-FR"/>
                                </w:rPr>
                              </w:pPr>
                            </w:p>
                          </w:tc>
                        </w:tr>
                      </w:tbl>
                      <w:p w14:paraId="0E82E281" w14:textId="77777777" w:rsidR="00FC2F09" w:rsidRPr="009F3336" w:rsidRDefault="00FC2F09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w:r>
          </w:p>
          <w:tbl>
            <w:tblPr>
              <w:tblStyle w:val="documentskn-mlk8address"/>
              <w:tblpPr w:leftFromText="141" w:rightFromText="141" w:vertAnchor="text" w:horzAnchor="margin" w:tblpY="1594"/>
              <w:tblOverlap w:val="never"/>
              <w:tblW w:w="427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31"/>
              <w:gridCol w:w="3639"/>
            </w:tblGrid>
            <w:tr w:rsidR="00996051" w:rsidRPr="00305ED2" w14:paraId="511754BB" w14:textId="77777777" w:rsidTr="00016917">
              <w:trPr>
                <w:trHeight w:val="166"/>
                <w:tblCellSpacing w:w="0" w:type="dxa"/>
              </w:trPr>
              <w:tc>
                <w:tcPr>
                  <w:tcW w:w="631" w:type="dxa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D99B560" w14:textId="77777777" w:rsidR="00996051" w:rsidRPr="00305ED2" w:rsidRDefault="00996051" w:rsidP="00996051">
                  <w:pPr>
                    <w:spacing w:after="100"/>
                    <w:rPr>
                      <w:rStyle w:val="documentskn-mlk8parentContainerleft-box"/>
                      <w:rFonts w:ascii="Baskerville Old Face" w:eastAsia="Bodoni MT" w:hAnsi="Baskerville Old Face" w:cs="Bodoni MT"/>
                      <w:color w:val="46464E"/>
                      <w:sz w:val="18"/>
                      <w:szCs w:val="18"/>
                      <w:shd w:val="clear" w:color="auto" w:fill="auto"/>
                    </w:rPr>
                  </w:pPr>
                  <w:r w:rsidRPr="00305ED2">
                    <w:rPr>
                      <w:rStyle w:val="documentskn-mlk8parentContainerleft-box"/>
                      <w:rFonts w:ascii="Baskerville Old Face" w:eastAsia="Bodoni MT" w:hAnsi="Baskerville Old Face" w:cs="Bodoni MT"/>
                      <w:noProof/>
                      <w:color w:val="46464E"/>
                      <w:sz w:val="18"/>
                      <w:szCs w:val="18"/>
                      <w:shd w:val="clear" w:color="auto" w:fill="auto"/>
                    </w:rPr>
                    <w:drawing>
                      <wp:anchor distT="0" distB="0" distL="114300" distR="114300" simplePos="0" relativeHeight="251683840" behindDoc="0" locked="0" layoutInCell="1" allowOverlap="1" wp14:anchorId="6088382E" wp14:editId="4D7C5DB3">
                        <wp:simplePos x="0" y="0"/>
                        <wp:positionH relativeFrom="column">
                          <wp:posOffset>-2360</wp:posOffset>
                        </wp:positionH>
                        <wp:positionV relativeFrom="page">
                          <wp:posOffset>578</wp:posOffset>
                        </wp:positionV>
                        <wp:extent cx="126365" cy="151765"/>
                        <wp:effectExtent l="0" t="0" r="0" b="0"/>
                        <wp:wrapNone/>
                        <wp:docPr id="100003" name="Imag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365" cy="151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CCFF5D8" w14:textId="77777777" w:rsidR="00996051" w:rsidRPr="00305ED2" w:rsidRDefault="00996051" w:rsidP="00996051">
                  <w:pPr>
                    <w:spacing w:after="100"/>
                    <w:rPr>
                      <w:rStyle w:val="documentaddressicon-svg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 xml:space="preserve">59650 Villeneuve </w:t>
                  </w:r>
                  <w:proofErr w:type="spellStart"/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>d'Ascq</w:t>
                  </w:r>
                  <w:proofErr w:type="spellEnd"/>
                </w:p>
              </w:tc>
            </w:tr>
            <w:tr w:rsidR="00996051" w:rsidRPr="00305ED2" w14:paraId="25E52640" w14:textId="77777777" w:rsidTr="00016917">
              <w:trPr>
                <w:trHeight w:val="166"/>
                <w:tblCellSpacing w:w="0" w:type="dxa"/>
              </w:trPr>
              <w:tc>
                <w:tcPr>
                  <w:tcW w:w="63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71A6E1E" w14:textId="77777777" w:rsidR="00996051" w:rsidRPr="00305ED2" w:rsidRDefault="00996051" w:rsidP="00996051">
                  <w:pPr>
                    <w:spacing w:after="100"/>
                    <w:rPr>
                      <w:rStyle w:val="documentMFRicoTxtzipprefix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documentMFRicoTxtzipprefix"/>
                      <w:rFonts w:ascii="Baskerville Old Face" w:eastAsia="Bodoni MT" w:hAnsi="Baskerville Old Face" w:cs="Bodoni MT"/>
                      <w:noProof/>
                      <w:color w:val="000000"/>
                      <w:sz w:val="18"/>
                      <w:szCs w:val="18"/>
                    </w:rPr>
                    <w:drawing>
                      <wp:anchor distT="0" distB="0" distL="114300" distR="114300" simplePos="0" relativeHeight="251684864" behindDoc="0" locked="0" layoutInCell="1" allowOverlap="1" wp14:anchorId="0457EAB1" wp14:editId="64FCB36E">
                        <wp:simplePos x="0" y="0"/>
                        <wp:positionH relativeFrom="column">
                          <wp:posOffset>2407</wp:posOffset>
                        </wp:positionH>
                        <wp:positionV relativeFrom="page">
                          <wp:posOffset>3042</wp:posOffset>
                        </wp:positionV>
                        <wp:extent cx="151765" cy="151765"/>
                        <wp:effectExtent l="0" t="0" r="0" b="0"/>
                        <wp:wrapNone/>
                        <wp:docPr id="100005" name="Imag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65" cy="151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3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BFF22C2" w14:textId="77777777" w:rsidR="00996051" w:rsidRPr="00305ED2" w:rsidRDefault="00996051" w:rsidP="00996051">
                  <w:pPr>
                    <w:spacing w:after="100"/>
                    <w:rPr>
                      <w:rStyle w:val="documentaddressicon-svg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>06 75 52 02 32</w:t>
                  </w:r>
                  <w:r w:rsidRPr="00305ED2">
                    <w:rPr>
                      <w:rStyle w:val="documentaddressicoTxt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96051" w:rsidRPr="00305ED2" w14:paraId="6FC3CC65" w14:textId="77777777" w:rsidTr="00016917">
              <w:trPr>
                <w:trHeight w:val="166"/>
                <w:tblCellSpacing w:w="0" w:type="dxa"/>
              </w:trPr>
              <w:tc>
                <w:tcPr>
                  <w:tcW w:w="63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F91A73" w14:textId="77777777" w:rsidR="00996051" w:rsidRPr="00305ED2" w:rsidRDefault="00996051" w:rsidP="00996051">
                  <w:pPr>
                    <w:spacing w:after="100"/>
                    <w:rPr>
                      <w:rStyle w:val="documentaddressicoTxt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documentaddressicoTxt"/>
                      <w:rFonts w:ascii="Baskerville Old Face" w:eastAsia="Bodoni MT" w:hAnsi="Baskerville Old Face" w:cs="Bodoni MT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30B1DE17" wp14:editId="32A1D486">
                        <wp:extent cx="152213" cy="152297"/>
                        <wp:effectExtent l="0" t="0" r="0" b="0"/>
                        <wp:docPr id="100007" name="Imag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9788645" w14:textId="77777777" w:rsidR="00996051" w:rsidRPr="00305ED2" w:rsidRDefault="00996051" w:rsidP="00996051">
                  <w:pPr>
                    <w:spacing w:after="100"/>
                    <w:rPr>
                      <w:rStyle w:val="documentaddressicon-svg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>lucktravail@gmail.com</w:t>
                  </w:r>
                </w:p>
              </w:tc>
            </w:tr>
            <w:tr w:rsidR="00996051" w:rsidRPr="00305ED2" w14:paraId="2F369DFE" w14:textId="77777777" w:rsidTr="00016917">
              <w:trPr>
                <w:trHeight w:val="166"/>
                <w:tblCellSpacing w:w="0" w:type="dxa"/>
              </w:trPr>
              <w:tc>
                <w:tcPr>
                  <w:tcW w:w="63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8033FDA" w14:textId="77777777" w:rsidR="00996051" w:rsidRPr="00305ED2" w:rsidRDefault="00996051" w:rsidP="00996051">
                  <w:pPr>
                    <w:spacing w:after="100"/>
                    <w:rPr>
                      <w:rStyle w:val="documentaddressicoTxt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documentaddressicoTxt"/>
                      <w:rFonts w:ascii="Baskerville Old Face" w:eastAsia="Bodoni MT" w:hAnsi="Baskerville Old Face" w:cs="Bodoni MT"/>
                      <w:noProof/>
                      <w:color w:val="000000"/>
                      <w:sz w:val="18"/>
                      <w:szCs w:val="18"/>
                    </w:rPr>
                    <w:drawing>
                      <wp:inline distT="0" distB="0" distL="0" distR="0" wp14:anchorId="35B7F648" wp14:editId="6D700165">
                        <wp:extent cx="164897" cy="126914"/>
                        <wp:effectExtent l="0" t="0" r="0" b="0"/>
                        <wp:docPr id="100013" name="Image 100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2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B5742C" w14:textId="77777777" w:rsidR="00996051" w:rsidRPr="00305ED2" w:rsidRDefault="00996051" w:rsidP="00996051">
                  <w:pPr>
                    <w:spacing w:after="100"/>
                    <w:rPr>
                      <w:rStyle w:val="documentaddressicon-svg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>Permis</w:t>
                  </w:r>
                  <w:proofErr w:type="spellEnd"/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 xml:space="preserve"> B, </w:t>
                  </w:r>
                  <w:proofErr w:type="spellStart"/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>Permis</w:t>
                  </w:r>
                  <w:proofErr w:type="spellEnd"/>
                  <w:r w:rsidRPr="00305ED2"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  <w:t xml:space="preserve"> A</w:t>
                  </w:r>
                </w:p>
              </w:tc>
            </w:tr>
            <w:tr w:rsidR="00996051" w:rsidRPr="00305ED2" w14:paraId="2FB226D3" w14:textId="77777777" w:rsidTr="00016917">
              <w:trPr>
                <w:trHeight w:val="166"/>
                <w:tblCellSpacing w:w="0" w:type="dxa"/>
              </w:trPr>
              <w:tc>
                <w:tcPr>
                  <w:tcW w:w="63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57E33A" w14:textId="1F10A0D2" w:rsidR="00996051" w:rsidRPr="00305ED2" w:rsidRDefault="00BF1747" w:rsidP="00996051">
                  <w:pPr>
                    <w:spacing w:after="100"/>
                    <w:rPr>
                      <w:rStyle w:val="documentaddressicoTxt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r w:rsidRPr="00305ED2">
                    <w:rPr>
                      <w:rStyle w:val="documentaddressicoTxt"/>
                      <w:rFonts w:ascii="Baskerville Old Face" w:eastAsia="Bodoni MT" w:hAnsi="Baskerville Old Face" w:cs="Bodoni MT"/>
                      <w:noProof/>
                      <w:color w:val="000000"/>
                      <w:sz w:val="18"/>
                      <w:szCs w:val="18"/>
                    </w:rPr>
                    <w:drawing>
                      <wp:anchor distT="0" distB="0" distL="114300" distR="114300" simplePos="0" relativeHeight="251682816" behindDoc="0" locked="0" layoutInCell="1" allowOverlap="1" wp14:anchorId="78665A66" wp14:editId="7AE2C9D6">
                        <wp:simplePos x="0" y="0"/>
                        <wp:positionH relativeFrom="column">
                          <wp:posOffset>-15240</wp:posOffset>
                        </wp:positionH>
                        <wp:positionV relativeFrom="paragraph">
                          <wp:posOffset>276225</wp:posOffset>
                        </wp:positionV>
                        <wp:extent cx="151765" cy="151765"/>
                        <wp:effectExtent l="0" t="0" r="0" b="0"/>
                        <wp:wrapNone/>
                        <wp:docPr id="1433894158" name="Image 14338941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65" cy="151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96051" w:rsidRPr="00305ED2">
                    <w:rPr>
                      <w:rStyle w:val="documentaddressicoTxt"/>
                      <w:rFonts w:ascii="Baskerville Old Face" w:eastAsia="Bodoni MT" w:hAnsi="Baskerville Old Face" w:cs="Bodoni MT"/>
                      <w:noProof/>
                      <w:color w:val="000000"/>
                      <w:sz w:val="18"/>
                      <w:szCs w:val="18"/>
                    </w:rPr>
                    <w:drawing>
                      <wp:anchor distT="0" distB="0" distL="114300" distR="114300" simplePos="0" relativeHeight="251680768" behindDoc="0" locked="0" layoutInCell="1" allowOverlap="1" wp14:anchorId="7CF26657" wp14:editId="2AF37A30">
                        <wp:simplePos x="0" y="0"/>
                        <wp:positionH relativeFrom="column">
                          <wp:posOffset>-635</wp:posOffset>
                        </wp:positionH>
                        <wp:positionV relativeFrom="paragraph">
                          <wp:posOffset>1905</wp:posOffset>
                        </wp:positionV>
                        <wp:extent cx="151765" cy="151765"/>
                        <wp:effectExtent l="0" t="0" r="0" b="0"/>
                        <wp:wrapNone/>
                        <wp:docPr id="100015" name="Image 100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65" cy="151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63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FA41CEB" w14:textId="7ECF06AD" w:rsidR="00996051" w:rsidRDefault="00BF1747" w:rsidP="00996051">
                  <w:pPr>
                    <w:spacing w:after="100"/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  <w:hyperlink r:id="rId11" w:history="1">
                    <w:r w:rsidRPr="006B141D">
                      <w:rPr>
                        <w:rStyle w:val="Lienhypertexte"/>
                        <w:rFonts w:ascii="Baskerville Old Face" w:eastAsia="Bodoni MT" w:hAnsi="Baskerville Old Face" w:cs="Bodoni MT"/>
                        <w:sz w:val="18"/>
                        <w:szCs w:val="18"/>
                      </w:rPr>
                      <w:t>www.linkedin.com/in/luck-delobel</w:t>
                    </w:r>
                  </w:hyperlink>
                </w:p>
                <w:p w14:paraId="34EE34DB" w14:textId="38E2F52B" w:rsidR="00BF1747" w:rsidRPr="00A5579F" w:rsidRDefault="00837946" w:rsidP="00837946">
                  <w:pPr>
                    <w:spacing w:after="100"/>
                    <w:rPr>
                      <w:rStyle w:val="span"/>
                      <w:rFonts w:ascii="Baskerville Old Face" w:eastAsia="Bodoni MT" w:hAnsi="Baskerville Old Face" w:cs="Bodoni MT"/>
                      <w:color w:val="000000"/>
                      <w:sz w:val="16"/>
                      <w:szCs w:val="16"/>
                    </w:rPr>
                  </w:pPr>
                  <w:hyperlink r:id="rId12" w:history="1">
                    <w:r w:rsidRPr="00D54FAB">
                      <w:rPr>
                        <w:rStyle w:val="Lienhypertexte"/>
                        <w:rFonts w:ascii="Baskerville Old Face" w:eastAsia="Bodoni MT" w:hAnsi="Baskerville Old Face" w:cs="Bodoni MT"/>
                        <w:sz w:val="16"/>
                        <w:szCs w:val="16"/>
                      </w:rPr>
                      <w:t>https://luck-delobel.github.io/portfolio/luck_delobel_portfolio.html</w:t>
                    </w:r>
                  </w:hyperlink>
                </w:p>
                <w:p w14:paraId="0FB50CA1" w14:textId="77777777" w:rsidR="00BF1747" w:rsidRPr="00305ED2" w:rsidRDefault="00BF1747" w:rsidP="00996051">
                  <w:pPr>
                    <w:spacing w:after="100"/>
                    <w:rPr>
                      <w:rStyle w:val="documentaddressicon-svg"/>
                      <w:rFonts w:ascii="Baskerville Old Face" w:eastAsia="Bodoni MT" w:hAnsi="Baskerville Old Face" w:cs="Bodoni MT"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44435C7" w14:textId="4BBE3A35" w:rsidR="00FC2F09" w:rsidRDefault="00FC2F09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Baskerville Old Face" w:eastAsia="Bodoni MT" w:hAnsi="Baskerville Old Face" w:cs="Bodoni MT"/>
                <w:b w:val="0"/>
                <w:bCs w:val="0"/>
                <w:shd w:val="clear" w:color="auto" w:fill="auto"/>
              </w:rPr>
            </w:pPr>
          </w:p>
          <w:p w14:paraId="09A9AA73" w14:textId="77777777" w:rsidR="00A5579F" w:rsidRDefault="00A5579F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Baskerville Old Face" w:eastAsia="Bodoni MT" w:hAnsi="Baskerville Old Face" w:cs="Bodoni MT"/>
                <w:b w:val="0"/>
                <w:bCs w:val="0"/>
                <w:shd w:val="clear" w:color="auto" w:fill="auto"/>
              </w:rPr>
            </w:pPr>
          </w:p>
          <w:p w14:paraId="130F5479" w14:textId="77777777" w:rsidR="00A5579F" w:rsidRDefault="00A5579F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Baskerville Old Face" w:eastAsia="Bodoni MT" w:hAnsi="Baskerville Old Face" w:cs="Bodoni MT"/>
                <w:b w:val="0"/>
                <w:bCs w:val="0"/>
                <w:shd w:val="clear" w:color="auto" w:fill="auto"/>
              </w:rPr>
            </w:pPr>
          </w:p>
          <w:p w14:paraId="03A8B01D" w14:textId="77777777" w:rsidR="00515F57" w:rsidRPr="00EB41B8" w:rsidRDefault="00515F57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left-box"/>
                <w:rFonts w:ascii="Baskerville Old Face" w:eastAsia="Bodoni MT" w:hAnsi="Baskerville Old Face" w:cs="Bodoni MT"/>
                <w:b w:val="0"/>
                <w:bCs w:val="0"/>
                <w:shd w:val="clear" w:color="auto" w:fill="auto"/>
              </w:rPr>
            </w:pPr>
          </w:p>
          <w:p w14:paraId="3E61F5B6" w14:textId="77777777" w:rsidR="002A1D92" w:rsidRDefault="002A1D92" w:rsidP="00BF1747">
            <w:pPr>
              <w:pStyle w:val="div"/>
              <w:pBdr>
                <w:left w:val="none" w:sz="0" w:space="15" w:color="auto"/>
              </w:pBdr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</w:pPr>
          </w:p>
          <w:p w14:paraId="2F5DA84D" w14:textId="77777777" w:rsidR="00515F57" w:rsidRDefault="00515F57">
            <w:pPr>
              <w:pStyle w:val="div"/>
              <w:pBdr>
                <w:left w:val="none" w:sz="0" w:space="15" w:color="auto"/>
              </w:pBdr>
              <w:ind w:left="300"/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</w:pPr>
          </w:p>
          <w:p w14:paraId="17CFCBDE" w14:textId="7978EE5F" w:rsidR="00FC2F09" w:rsidRPr="00305ED2" w:rsidRDefault="006A5D7F">
            <w:pPr>
              <w:pStyle w:val="div"/>
              <w:pBdr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Python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Avancé</w:t>
            </w:r>
            <w:proofErr w:type="spellEnd"/>
          </w:p>
          <w:p w14:paraId="19CCBC72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1358E7C1" wp14:editId="54BF8604">
                  <wp:extent cx="2016816" cy="63457"/>
                  <wp:effectExtent l="0" t="0" r="0" b="0"/>
                  <wp:docPr id="100019" name="Image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A533D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1FC80DA0" w14:textId="20E7B206" w:rsidR="00FC2F09" w:rsidRPr="00305ED2" w:rsidRDefault="006A5D7F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SQL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Avancé</w:t>
            </w:r>
            <w:proofErr w:type="spellEnd"/>
          </w:p>
          <w:p w14:paraId="58BF6B05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52853C6A" wp14:editId="5C6B9D1A">
                  <wp:extent cx="2016816" cy="63457"/>
                  <wp:effectExtent l="0" t="0" r="0" b="0"/>
                  <wp:docPr id="100021" name="Image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C3556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25970893" w14:textId="0D93D0E8" w:rsidR="00FC2F09" w:rsidRPr="00305ED2" w:rsidRDefault="006A5D7F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VBA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- Base</w:t>
            </w:r>
          </w:p>
          <w:p w14:paraId="2E30AB32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2776CC2F" wp14:editId="1383E378">
                  <wp:extent cx="2016816" cy="63457"/>
                  <wp:effectExtent l="0" t="0" r="0" b="0"/>
                  <wp:docPr id="100023" name="Image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B7666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75E9F880" w14:textId="7F2F33BE" w:rsidR="00FC2F09" w:rsidRPr="00305ED2" w:rsidRDefault="006A5D7F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DAX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Intermédiaire</w:t>
            </w:r>
            <w:proofErr w:type="spellEnd"/>
          </w:p>
          <w:p w14:paraId="2BEF3159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45BA3581" wp14:editId="13A37793">
                  <wp:extent cx="2016816" cy="63457"/>
                  <wp:effectExtent l="0" t="0" r="0" b="0"/>
                  <wp:docPr id="100025" name="Image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3D11A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0809C71D" w14:textId="36D8C719" w:rsidR="00FC2F09" w:rsidRPr="00305ED2" w:rsidRDefault="006A5D7F" w:rsidP="00177964">
            <w:pPr>
              <w:pStyle w:val="div"/>
              <w:pBdr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Power BI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Avancé</w:t>
            </w:r>
            <w:proofErr w:type="spellEnd"/>
          </w:p>
          <w:p w14:paraId="7A284FF7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012EF07D" wp14:editId="00CC93BA">
                  <wp:extent cx="2016816" cy="63457"/>
                  <wp:effectExtent l="0" t="0" r="0" b="0"/>
                  <wp:docPr id="100027" name="Image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03383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6264D3AC" w14:textId="5D62634F" w:rsidR="00FC2F09" w:rsidRPr="00305ED2" w:rsidRDefault="006A5D7F" w:rsidP="00177964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Tableaux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- Base</w:t>
            </w:r>
          </w:p>
          <w:p w14:paraId="51195855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434BEF68" wp14:editId="532C4DE5">
                  <wp:extent cx="2016816" cy="63457"/>
                  <wp:effectExtent l="0" t="0" r="0" b="0"/>
                  <wp:docPr id="100029" name="Image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2B939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45789640" w14:textId="2151A349" w:rsidR="00FC2F09" w:rsidRPr="00305ED2" w:rsidRDefault="006A5D7F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proofErr w:type="spellStart"/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VScode</w:t>
            </w:r>
            <w:proofErr w:type="spellEnd"/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414E5D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414E5D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Intermédiaire</w:t>
            </w:r>
            <w:proofErr w:type="spellEnd"/>
          </w:p>
          <w:p w14:paraId="3E28E739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65B52501" wp14:editId="715976E5">
                  <wp:extent cx="2016816" cy="63457"/>
                  <wp:effectExtent l="0" t="0" r="0" b="0"/>
                  <wp:docPr id="100031" name="Image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3D269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516BF9C2" w14:textId="25866029" w:rsidR="00FC2F09" w:rsidRPr="00305ED2" w:rsidRDefault="006A5D7F" w:rsidP="00177964">
            <w:pPr>
              <w:pStyle w:val="div"/>
              <w:pBdr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Excel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- </w:t>
            </w:r>
            <w:proofErr w:type="spellStart"/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Avancé</w:t>
            </w:r>
            <w:proofErr w:type="spellEnd"/>
          </w:p>
          <w:p w14:paraId="36596BCE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10331FBD" wp14:editId="1455428C">
                  <wp:extent cx="2016816" cy="63457"/>
                  <wp:effectExtent l="0" t="0" r="0" b="0"/>
                  <wp:docPr id="100033" name="Image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BAB29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09724693" w14:textId="7928755F" w:rsidR="00FC2F09" w:rsidRPr="00305ED2" w:rsidRDefault="00996051">
            <w:pPr>
              <w:pStyle w:val="div"/>
              <w:pBdr>
                <w:top w:val="none" w:sz="0" w:space="5" w:color="auto"/>
                <w:left w:val="none" w:sz="0" w:space="15" w:color="auto"/>
              </w:pBdr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</w:rPr>
              <w:t>SQL workbench</w:t>
            </w:r>
            <w:r w:rsidRPr="00305ED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</w:t>
            </w:r>
            <w:r w:rsidR="00414E5D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- Base</w:t>
            </w:r>
          </w:p>
          <w:p w14:paraId="000A207E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25E6A0C5" wp14:editId="1BB269FA">
                  <wp:extent cx="2016816" cy="63457"/>
                  <wp:effectExtent l="0" t="0" r="0" b="0"/>
                  <wp:docPr id="100035" name="Image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D6EC9" w14:textId="77777777" w:rsidR="00FC2F09" w:rsidRPr="00177964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125FC6ED" w14:textId="3C08B7A0" w:rsidR="00FC2F09" w:rsidRPr="00177964" w:rsidRDefault="00A8791E" w:rsidP="00177964">
            <w:pPr>
              <w:pStyle w:val="div"/>
              <w:pBdr>
                <w:top w:val="none" w:sz="0" w:space="5" w:color="auto"/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NLP</w:t>
            </w:r>
            <w:r w:rsidR="006A5D7F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 </w:t>
            </w:r>
            <w:r w:rsidR="00414E5D" w:rsidRPr="00C82B5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Base</w:t>
            </w:r>
          </w:p>
          <w:p w14:paraId="7F5F2485" w14:textId="551FF742" w:rsidR="00FC2F09" w:rsidRPr="00177964" w:rsidRDefault="00515F57" w:rsidP="00177964">
            <w:pPr>
              <w:pStyle w:val="documentskn-mlk8left-boxratingBar"/>
              <w:shd w:val="clear" w:color="auto" w:fill="auto"/>
              <w:spacing w:before="60"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anchor distT="0" distB="0" distL="114300" distR="114300" simplePos="0" relativeHeight="251660800" behindDoc="0" locked="0" layoutInCell="1" allowOverlap="1" wp14:anchorId="26986F71" wp14:editId="59898850">
                  <wp:simplePos x="0" y="0"/>
                  <wp:positionH relativeFrom="column">
                    <wp:posOffset>194945</wp:posOffset>
                  </wp:positionH>
                  <wp:positionV relativeFrom="page">
                    <wp:posOffset>7152754</wp:posOffset>
                  </wp:positionV>
                  <wp:extent cx="2016760" cy="62865"/>
                  <wp:effectExtent l="0" t="0" r="0" b="0"/>
                  <wp:wrapNone/>
                  <wp:docPr id="100037" name="Image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619C9D2" w14:textId="77777777" w:rsidR="00FC2F09" w:rsidRPr="00177964" w:rsidRDefault="006A5D7F" w:rsidP="00177964">
            <w:pPr>
              <w:pStyle w:val="skliBlock"/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56606CA2" w14:textId="7C358201" w:rsidR="00FC2F09" w:rsidRPr="00177964" w:rsidRDefault="006A5D7F" w:rsidP="00177964">
            <w:pPr>
              <w:pStyle w:val="div"/>
              <w:pBdr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177964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Gestion de personnel</w:t>
            </w:r>
            <w:r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 </w:t>
            </w:r>
            <w:r w:rsidR="00177964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Avancé</w:t>
            </w:r>
          </w:p>
          <w:p w14:paraId="4C346754" w14:textId="2BC94CDC" w:rsidR="00FC2F09" w:rsidRPr="00177964" w:rsidRDefault="00515F57" w:rsidP="00177964">
            <w:pPr>
              <w:pStyle w:val="documentskn-mlk8left-boxratingBar"/>
              <w:shd w:val="clear" w:color="auto" w:fill="auto"/>
              <w:spacing w:before="60"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anchor distT="0" distB="0" distL="114300" distR="114300" simplePos="0" relativeHeight="251652608" behindDoc="0" locked="0" layoutInCell="1" allowOverlap="1" wp14:anchorId="07A95EA5" wp14:editId="6C3F5EC1">
                  <wp:simplePos x="0" y="0"/>
                  <wp:positionH relativeFrom="column">
                    <wp:posOffset>181932</wp:posOffset>
                  </wp:positionH>
                  <wp:positionV relativeFrom="page">
                    <wp:posOffset>7427880</wp:posOffset>
                  </wp:positionV>
                  <wp:extent cx="2016760" cy="62865"/>
                  <wp:effectExtent l="0" t="0" r="0" b="0"/>
                  <wp:wrapNone/>
                  <wp:docPr id="100039" name="Image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E976ED" w14:textId="214DE42D" w:rsidR="00177964" w:rsidRPr="00177964" w:rsidRDefault="006A5D7F" w:rsidP="00177964">
            <w:pPr>
              <w:pStyle w:val="skliBlock"/>
              <w:spacing w:line="240" w:lineRule="auto"/>
              <w:ind w:left="300"/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41D4CFDA" w14:textId="2E909CDD" w:rsidR="00FC2F09" w:rsidRPr="00177964" w:rsidRDefault="006A5D7F" w:rsidP="00177964">
            <w:pPr>
              <w:pStyle w:val="div"/>
              <w:pBdr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177964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Gestion de commandes</w:t>
            </w:r>
            <w:r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 </w:t>
            </w:r>
            <w:r w:rsidR="00177964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Avancé</w:t>
            </w:r>
          </w:p>
          <w:p w14:paraId="1C36A89A" w14:textId="7CDE8D58" w:rsidR="00FC2F09" w:rsidRPr="00177964" w:rsidRDefault="00515F57" w:rsidP="00177964">
            <w:pPr>
              <w:pStyle w:val="documentskn-mlk8left-boxratingBar"/>
              <w:shd w:val="clear" w:color="auto" w:fill="auto"/>
              <w:spacing w:before="60"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anchor distT="0" distB="0" distL="114300" distR="114300" simplePos="0" relativeHeight="251654656" behindDoc="0" locked="0" layoutInCell="1" allowOverlap="1" wp14:anchorId="359D890B" wp14:editId="3DA451C6">
                  <wp:simplePos x="0" y="0"/>
                  <wp:positionH relativeFrom="column">
                    <wp:posOffset>180340</wp:posOffset>
                  </wp:positionH>
                  <wp:positionV relativeFrom="page">
                    <wp:posOffset>7731097</wp:posOffset>
                  </wp:positionV>
                  <wp:extent cx="2016760" cy="62865"/>
                  <wp:effectExtent l="0" t="0" r="0" b="0"/>
                  <wp:wrapNone/>
                  <wp:docPr id="100041" name="Image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1CAFFD" w14:textId="0BDF465A" w:rsidR="00177964" w:rsidRPr="00177964" w:rsidRDefault="006A5D7F" w:rsidP="00177964">
            <w:pPr>
              <w:pStyle w:val="skliBlock"/>
              <w:spacing w:line="240" w:lineRule="auto"/>
              <w:ind w:left="300"/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17085215" w14:textId="0F246DDA" w:rsidR="00FC2F09" w:rsidRPr="00177964" w:rsidRDefault="006A5D7F" w:rsidP="00177964">
            <w:pPr>
              <w:pStyle w:val="div"/>
              <w:pBdr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177964"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Economie d'entreprise</w:t>
            </w:r>
            <w:r w:rsidR="00177964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</w:t>
            </w:r>
            <w:r w:rsidR="00414E5D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in</w:t>
            </w:r>
            <w:r w:rsidR="00414E5D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termédiaire</w:t>
            </w:r>
          </w:p>
          <w:p w14:paraId="3541BEE7" w14:textId="0397076A" w:rsidR="00FC2F09" w:rsidRPr="00177964" w:rsidRDefault="00515F57" w:rsidP="00177964">
            <w:pPr>
              <w:pStyle w:val="documentskn-mlk8left-boxratingBar"/>
              <w:shd w:val="clear" w:color="auto" w:fill="auto"/>
              <w:spacing w:before="60"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anchor distT="0" distB="0" distL="114300" distR="114300" simplePos="0" relativeHeight="251656704" behindDoc="0" locked="0" layoutInCell="1" allowOverlap="1" wp14:anchorId="356288EE" wp14:editId="7FC28888">
                  <wp:simplePos x="0" y="0"/>
                  <wp:positionH relativeFrom="column">
                    <wp:posOffset>180501</wp:posOffset>
                  </wp:positionH>
                  <wp:positionV relativeFrom="page">
                    <wp:posOffset>8060491</wp:posOffset>
                  </wp:positionV>
                  <wp:extent cx="2016760" cy="62865"/>
                  <wp:effectExtent l="0" t="0" r="0" b="0"/>
                  <wp:wrapNone/>
                  <wp:docPr id="100043" name="Image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405EF49" w14:textId="0F9A93C2" w:rsidR="00177964" w:rsidRPr="00177964" w:rsidRDefault="006A5D7F" w:rsidP="00177964">
            <w:pPr>
              <w:pStyle w:val="skliBlock"/>
              <w:spacing w:line="240" w:lineRule="auto"/>
              <w:ind w:left="300"/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22BBBE5B" w14:textId="28833408" w:rsidR="00FC2F09" w:rsidRPr="00177964" w:rsidRDefault="00CB162F" w:rsidP="00177964">
            <w:pPr>
              <w:pStyle w:val="div"/>
              <w:pBdr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Machine Learning</w:t>
            </w:r>
            <w:r w:rsidR="00177964" w:rsidRP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in</w:t>
            </w:r>
            <w:r w:rsidR="00177964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termédiaire</w:t>
            </w:r>
          </w:p>
          <w:p w14:paraId="178272A4" w14:textId="627BDDD9" w:rsidR="00FC2F09" w:rsidRPr="00177964" w:rsidRDefault="008B5DDA" w:rsidP="00177964">
            <w:pPr>
              <w:pStyle w:val="documentskn-mlk8left-boxratingBar"/>
              <w:shd w:val="clear" w:color="auto" w:fill="auto"/>
              <w:spacing w:before="60"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anchor distT="0" distB="0" distL="114300" distR="114300" simplePos="0" relativeHeight="251658752" behindDoc="0" locked="0" layoutInCell="1" allowOverlap="1" wp14:anchorId="4FDB9A3B" wp14:editId="5ECC387E">
                  <wp:simplePos x="0" y="0"/>
                  <wp:positionH relativeFrom="column">
                    <wp:posOffset>187960</wp:posOffset>
                  </wp:positionH>
                  <wp:positionV relativeFrom="page">
                    <wp:posOffset>8353236</wp:posOffset>
                  </wp:positionV>
                  <wp:extent cx="2016760" cy="62865"/>
                  <wp:effectExtent l="0" t="0" r="0" b="0"/>
                  <wp:wrapNone/>
                  <wp:docPr id="100045" name="Image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6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3DB5F2F" w14:textId="77777777" w:rsidR="00FC2F09" w:rsidRPr="00177964" w:rsidRDefault="006A5D7F" w:rsidP="00177964">
            <w:pPr>
              <w:pStyle w:val="skliBlock"/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</w:pPr>
            <w:r w:rsidRPr="00177964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  <w:lang w:val="fr-FR"/>
              </w:rPr>
              <w:t> </w:t>
            </w:r>
          </w:p>
          <w:p w14:paraId="21DF7E19" w14:textId="390438D8" w:rsidR="00FC2F09" w:rsidRPr="00C82B52" w:rsidRDefault="00A8791E" w:rsidP="00177964">
            <w:pPr>
              <w:pStyle w:val="div"/>
              <w:pBdr>
                <w:left w:val="none" w:sz="0" w:space="15" w:color="auto"/>
              </w:pBdr>
              <w:spacing w:line="240" w:lineRule="auto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proofErr w:type="spellStart"/>
            <w:r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>Streamlit</w:t>
            </w:r>
            <w:proofErr w:type="spellEnd"/>
            <w:r>
              <w:rPr>
                <w:rStyle w:val="documentskn-mlk8skillSecfieldany"/>
                <w:rFonts w:ascii="Baskerville Old Face" w:eastAsia="Bodoni MT" w:hAnsi="Baskerville Old Face" w:cs="Bodoni MT"/>
                <w:b/>
                <w:bCs/>
                <w:color w:val="46464E"/>
                <w:sz w:val="18"/>
                <w:szCs w:val="18"/>
                <w:lang w:val="fr-FR"/>
              </w:rPr>
              <w:t xml:space="preserve"> </w:t>
            </w:r>
            <w:r w:rsidR="00177964" w:rsidRPr="00C82B52">
              <w:rPr>
                <w:rStyle w:val="documentskn-mlk8skillSecfieldany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- Avancé</w:t>
            </w:r>
          </w:p>
          <w:p w14:paraId="15F53E68" w14:textId="77777777" w:rsidR="00FC2F09" w:rsidRPr="00305ED2" w:rsidRDefault="006A5D7F">
            <w:pPr>
              <w:pStyle w:val="documentskn-mlk8left-boxratingBar"/>
              <w:shd w:val="clear" w:color="auto" w:fill="auto"/>
              <w:spacing w:before="60" w:line="80" w:lineRule="exact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noProof/>
                <w:color w:val="46464E"/>
                <w:sz w:val="18"/>
                <w:szCs w:val="18"/>
                <w:shd w:val="clear" w:color="auto" w:fill="auto"/>
              </w:rPr>
              <w:drawing>
                <wp:inline distT="0" distB="0" distL="0" distR="0" wp14:anchorId="6525BD0C" wp14:editId="73D2612E">
                  <wp:extent cx="2016816" cy="63457"/>
                  <wp:effectExtent l="0" t="0" r="0" b="0"/>
                  <wp:docPr id="100047" name="Image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6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4CBA0" w14:textId="77777777" w:rsidR="00FC2F09" w:rsidRPr="00305ED2" w:rsidRDefault="006A5D7F">
            <w:pPr>
              <w:pStyle w:val="skliBlock"/>
              <w:ind w:left="300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hd w:val="clear" w:color="auto" w:fill="auto"/>
              </w:rPr>
              <w:t> </w:t>
            </w:r>
          </w:p>
          <w:p w14:paraId="7DAD8318" w14:textId="1716D254" w:rsidR="00FC2F09" w:rsidRPr="00EB41B8" w:rsidRDefault="006A5D7F" w:rsidP="00EB41B8">
            <w:pPr>
              <w:pStyle w:val="div"/>
              <w:spacing w:after="500" w:line="0" w:lineRule="atLeast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0"/>
                <w:szCs w:val="0"/>
                <w:shd w:val="clear" w:color="auto" w:fill="auto"/>
              </w:rPr>
            </w:pPr>
            <w:r>
              <w:rPr>
                <w:noProof/>
              </w:rPr>
              <w:pict w14:anchorId="029FB75F">
                <v:shape id="Zone de texte 2" o:spid="_x0000_s1035" type="#_x0000_t202" style="position:absolute;margin-left:.75pt;margin-top:3.05pt;width:88.5pt;height:21pt;z-index:25166643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      <v:textbox style="mso-next-textbox:#Zone de texte 2;mso-fit-shape-to-text:t">
                    <w:txbxContent>
                      <w:p w14:paraId="7DC66A6F" w14:textId="451AE4D4" w:rsidR="00EB41B8" w:rsidRPr="00EB41B8" w:rsidRDefault="00EB41B8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EB41B8">
                          <w:rPr>
                            <w:sz w:val="28"/>
                            <w:szCs w:val="28"/>
                            <w:lang w:val="fr-FR"/>
                          </w:rPr>
                          <w:t>Loisir</w:t>
                        </w: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 xml:space="preserve">s </w:t>
                        </w:r>
                      </w:p>
                    </w:txbxContent>
                  </v:textbox>
                </v:shape>
              </w:pict>
            </w:r>
            <w:r w:rsidR="00EB41B8"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0"/>
                <w:szCs w:val="0"/>
                <w:shd w:val="clear" w:color="auto" w:fill="auto"/>
              </w:rPr>
              <w:t> </w:t>
            </w:r>
          </w:p>
          <w:p w14:paraId="048B21FD" w14:textId="77777777" w:rsidR="00FC2F09" w:rsidRPr="00305ED2" w:rsidRDefault="006A5D7F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ind w:left="500" w:hanging="183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proofErr w:type="spellStart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Gastronomie</w:t>
            </w:r>
            <w:proofErr w:type="spellEnd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 </w:t>
            </w:r>
          </w:p>
          <w:p w14:paraId="68A39A89" w14:textId="77777777" w:rsidR="00FC2F09" w:rsidRPr="00305ED2" w:rsidRDefault="006A5D7F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  <w:lang w:val="fr-FR"/>
              </w:rPr>
              <w:t xml:space="preserve">Pratique de la course depuis 1 ans 1/semaines </w:t>
            </w:r>
          </w:p>
          <w:p w14:paraId="676C5960" w14:textId="77777777" w:rsidR="00FC2F09" w:rsidRPr="00305ED2" w:rsidRDefault="006A5D7F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Jeux </w:t>
            </w:r>
            <w:proofErr w:type="spellStart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vidéo</w:t>
            </w:r>
            <w:proofErr w:type="spellEnd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 (5 par </w:t>
            </w:r>
            <w:proofErr w:type="spellStart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mois</w:t>
            </w:r>
            <w:proofErr w:type="spellEnd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) </w:t>
            </w:r>
          </w:p>
          <w:p w14:paraId="42ADAF63" w14:textId="77777777" w:rsidR="00FC2F09" w:rsidRPr="00305ED2" w:rsidRDefault="006A5D7F">
            <w:pPr>
              <w:pStyle w:val="divdocumentulli"/>
              <w:numPr>
                <w:ilvl w:val="0"/>
                <w:numId w:val="1"/>
              </w:numPr>
              <w:ind w:left="500" w:hanging="183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Manga (500 </w:t>
            </w:r>
            <w:proofErr w:type="spellStart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lus</w:t>
            </w:r>
            <w:proofErr w:type="spellEnd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) </w:t>
            </w:r>
          </w:p>
          <w:p w14:paraId="763D1314" w14:textId="3863348C" w:rsidR="00FC2F09" w:rsidRPr="007B2EBE" w:rsidRDefault="006A5D7F" w:rsidP="007B2EBE">
            <w:pPr>
              <w:pStyle w:val="divdocumentulli"/>
              <w:numPr>
                <w:ilvl w:val="0"/>
                <w:numId w:val="1"/>
              </w:numPr>
              <w:spacing w:after="500"/>
              <w:ind w:left="500" w:hanging="183"/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</w:pPr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Maquettes (</w:t>
            </w:r>
            <w:proofErr w:type="spellStart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>warhamer</w:t>
            </w:r>
            <w:proofErr w:type="spellEnd"/>
            <w:r w:rsidRPr="00305ED2">
              <w:rPr>
                <w:rStyle w:val="documentskn-mlk8parentContainerleft-box"/>
                <w:rFonts w:ascii="Baskerville Old Face" w:eastAsia="Bodoni MT" w:hAnsi="Baskerville Old Face" w:cs="Bodoni MT"/>
                <w:color w:val="46464E"/>
                <w:sz w:val="18"/>
                <w:szCs w:val="18"/>
                <w:shd w:val="clear" w:color="auto" w:fill="auto"/>
              </w:rPr>
              <w:t xml:space="preserve">) </w:t>
            </w:r>
            <w:r w:rsidRPr="007B2EBE">
              <w:rPr>
                <w:rStyle w:val="documentskn-mlk8langSecfieldany"/>
                <w:rFonts w:ascii="Baskerville Old Face" w:eastAsia="Bodoni MT" w:hAnsi="Baskerville Old Face" w:cs="Bodoni MT"/>
                <w:b/>
                <w:bCs/>
                <w:vanish/>
                <w:color w:val="46464E"/>
                <w:sz w:val="18"/>
                <w:szCs w:val="18"/>
              </w:rPr>
              <w:t xml:space="preserve"> : : </w:t>
            </w:r>
          </w:p>
        </w:tc>
        <w:tc>
          <w:tcPr>
            <w:tcW w:w="356" w:type="dxa"/>
            <w:shd w:val="clear" w:color="auto" w:fill="DBDFE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011D563" w14:textId="7A44BFA4" w:rsidR="00FC2F09" w:rsidRPr="00305ED2" w:rsidRDefault="006A5D7F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</w:pPr>
            <w:r>
              <w:rPr>
                <w:rFonts w:ascii="Baskerville Old Face" w:eastAsia="Bodoni MT" w:hAnsi="Baskerville Old Face" w:cs="Bodoni MT"/>
                <w:noProof/>
                <w:lang w:val="fr-FR"/>
              </w:rPr>
              <w:pict w14:anchorId="029FB75F">
                <v:shape id="_x0000_s1046" type="#_x0000_t202" style="position:absolute;margin-left:13.15pt;margin-top:-82.65pt;width:102pt;height:23.1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    <v:textbox style="mso-next-textbox:#_x0000_s1046">
                    <w:txbxContent>
                      <w:p w14:paraId="12EA3E61" w14:textId="109ED3DD" w:rsidR="00414E5D" w:rsidRPr="00EB41B8" w:rsidRDefault="00414E5D" w:rsidP="00414E5D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Langues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29FB75F">
                <v:shape id="_x0000_s1041" type="#_x0000_t202" style="position:absolute;margin-left:17.4pt;margin-top:-307.05pt;width:102pt;height:20.2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      <v:textbox style="mso-next-textbox:#_x0000_s1041">
                    <w:txbxContent>
                      <w:p w14:paraId="36A0282F" w14:textId="5F2CB6B0" w:rsidR="00B67E9D" w:rsidRPr="00EB41B8" w:rsidRDefault="00B67E9D" w:rsidP="00B67E9D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Formation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29FB75F">
                <v:shape id="_x0000_s1040" type="#_x0000_t202" style="position:absolute;margin-left:17.8pt;margin-top:-625.1pt;width:102pt;height:23.3pt;z-index:25167052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ed="f" stroked="f">
                  <v:textbox style="mso-next-textbox:#_x0000_s1040;mso-fit-shape-to-text:t">
                    <w:txbxContent>
                      <w:p w14:paraId="64CFE380" w14:textId="092D1DD0" w:rsidR="00B67E9D" w:rsidRPr="00EB41B8" w:rsidRDefault="00B67E9D" w:rsidP="00B67E9D">
                        <w:pPr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Expérience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78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6733F8D3" w14:textId="51C234A2" w:rsidR="00FC2F09" w:rsidRPr="00305ED2" w:rsidRDefault="00FC2F09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</w:pPr>
          </w:p>
        </w:tc>
        <w:tc>
          <w:tcPr>
            <w:tcW w:w="6634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14:paraId="2890BBE9" w14:textId="5C6C4D69" w:rsidR="00305ED2" w:rsidRPr="00305ED2" w:rsidRDefault="00305ED2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lang w:val="fr-FR"/>
              </w:rPr>
            </w:pPr>
          </w:p>
          <w:p w14:paraId="489A2C5E" w14:textId="77777777" w:rsidR="00305ED2" w:rsidRPr="00305ED2" w:rsidRDefault="00305ED2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lang w:val="fr-FR"/>
              </w:rPr>
            </w:pPr>
          </w:p>
          <w:p w14:paraId="1D905CF8" w14:textId="77777777" w:rsidR="00305ED2" w:rsidRPr="00305ED2" w:rsidRDefault="00305ED2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lang w:val="fr-FR"/>
              </w:rPr>
            </w:pPr>
          </w:p>
          <w:p w14:paraId="538E3DF9" w14:textId="1CA1C105" w:rsidR="00305ED2" w:rsidRPr="00305ED2" w:rsidRDefault="00305ED2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lang w:val="fr-FR"/>
              </w:rPr>
            </w:pPr>
          </w:p>
          <w:p w14:paraId="033F0852" w14:textId="28FF60CC" w:rsidR="00EB41B8" w:rsidRPr="00EB41B8" w:rsidRDefault="00EB41B8" w:rsidP="00EB41B8">
            <w:pPr>
              <w:pStyle w:val="documentskn-mlk8sectiontitle"/>
              <w:pBdr>
                <w:bottom w:val="none" w:sz="0" w:space="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b w:val="0"/>
                <w:bCs w:val="0"/>
                <w:lang w:val="fr-FR"/>
              </w:rPr>
            </w:pPr>
          </w:p>
          <w:p w14:paraId="69B83EBC" w14:textId="5778EDC3" w:rsidR="00FC2F09" w:rsidRPr="00B628B9" w:rsidRDefault="006A5D7F">
            <w:pPr>
              <w:pStyle w:val="p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</w:pPr>
            <w:r w:rsidRPr="00B628B9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>Actuellement à la recherche d'un stage non rémunéré dans le domaine de la data,</w:t>
            </w:r>
            <w:r w:rsidR="00414E5D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 xml:space="preserve"> c</w:t>
            </w:r>
            <w:r w:rsidRPr="00B628B9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>e stage, qui se déroulera du 27 juillet au 4 septembre,</w:t>
            </w:r>
            <w:r w:rsidR="007725D3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 xml:space="preserve"> </w:t>
            </w:r>
            <w:r w:rsidRPr="00B628B9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>afin d'acquérir une expérience concrète dans le domaine de la data.</w:t>
            </w:r>
            <w:r w:rsidR="007725D3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 xml:space="preserve"> Je souhaite poursuivre par une alternance en master pendant 2 ans.</w:t>
            </w:r>
          </w:p>
          <w:p w14:paraId="5F1729A7" w14:textId="5CE3EA1B" w:rsidR="00FC2F09" w:rsidRPr="00414E5D" w:rsidRDefault="006A5D7F" w:rsidP="00414E5D">
            <w:pPr>
              <w:pStyle w:val="p"/>
              <w:spacing w:after="500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</w:pPr>
            <w:r w:rsidRPr="00B628B9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20"/>
                <w:szCs w:val="20"/>
                <w:lang w:val="fr-FR"/>
              </w:rPr>
              <w:t>2 ans d'expérience dans la gestion d'équipes et l'organisation du travail.</w:t>
            </w:r>
          </w:p>
          <w:p w14:paraId="64CFEE76" w14:textId="7F9FFAC7" w:rsidR="00414E5D" w:rsidRDefault="00414E5D" w:rsidP="00414E5D">
            <w:pPr>
              <w:pStyle w:val="documentskn-mlk8dispBlock"/>
              <w:pBdr>
                <w:left w:val="none" w:sz="0" w:space="15" w:color="auto"/>
              </w:pBdr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</w:pPr>
            <w:r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    </w:t>
            </w:r>
          </w:p>
          <w:p w14:paraId="16A5DAF0" w14:textId="3764B19C" w:rsidR="00FC2F09" w:rsidRPr="00B628B9" w:rsidRDefault="006A5D7F" w:rsidP="00414E5D">
            <w:pPr>
              <w:pStyle w:val="documentskn-mlk8dispBlock"/>
              <w:pBdr>
                <w:left w:val="none" w:sz="0" w:space="15" w:color="auto"/>
              </w:pBdr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  <w:lang w:val="fr-FR"/>
              </w:rPr>
            </w:pPr>
            <w:r>
              <w:rPr>
                <w:rFonts w:ascii="Baskerville Old Face" w:hAnsi="Baskerville Old Face"/>
                <w:b/>
                <w:bCs/>
              </w:rPr>
              <w:pict w14:anchorId="6A579ACD">
                <v:shape id="_x0000_s1027" type="#_x0000_t202" style="position:absolute;margin-left:294.3pt;margin-top:.75pt;width:34.1pt;height:13.1pt;z-index:251659264;mso-position-horizontal-relative:text;mso-position-vertical-relative:text;v-text-anchor:middle" o:allowoverlap="f" fillcolor="#d8d8d8 [2732]" stroked="f">
                  <v:path strokeok="f" textboxrect="0,0,21600,21600"/>
                  <v:textbox style="mso-next-textbox:#_x0000_s1027" inset="0,2pt,0,2pt">
                    <w:txbxContent>
                      <w:p w14:paraId="5C562095" w14:textId="42879ADA" w:rsidR="00FC2F09" w:rsidRPr="00B628B9" w:rsidRDefault="00AE67AE">
                        <w:pPr>
                          <w:spacing w:line="180" w:lineRule="exact"/>
                          <w:ind w:left="120" w:right="12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sz w:val="16"/>
                            <w:szCs w:val="16"/>
                          </w:rPr>
                          <w:t>1</w:t>
                        </w:r>
                        <w:r w:rsidR="006A5D7F"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="006A5D7F"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sz w:val="16"/>
                            <w:szCs w:val="16"/>
                          </w:rPr>
                          <w:t>mois</w:t>
                        </w:r>
                        <w:proofErr w:type="spellEnd"/>
                      </w:p>
                    </w:txbxContent>
                  </v:textbox>
                  <w10:wrap type="square"/>
                </v:shape>
              </w:pict>
            </w:r>
            <w:r w:rsidR="00414E5D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   </w:t>
            </w:r>
            <w:r w:rsidR="007736BD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Projets - Site de streaming de films</w:t>
            </w:r>
          </w:p>
          <w:p w14:paraId="1975E6AD" w14:textId="19588659" w:rsidR="00FC2F09" w:rsidRPr="00996051" w:rsidRDefault="006D6B8E" w:rsidP="00305ED2">
            <w:pPr>
              <w:pStyle w:val="documentskn-mlk8dispBlock"/>
              <w:ind w:left="300"/>
              <w:rPr>
                <w:rStyle w:val="span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Wild Code School</w:t>
            </w:r>
            <w:r w:rsidRPr="00996051"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96051"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 </w:t>
            </w:r>
            <w:r w:rsidR="00996051" w:rsidRPr="00996051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04/2026 </w:t>
            </w:r>
          </w:p>
          <w:p w14:paraId="5915573C" w14:textId="77777777" w:rsidR="00FC2F09" w:rsidRPr="00305ED2" w:rsidRDefault="006A5D7F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Modélisation de bases de données pour améliorer la gestion des informations.</w:t>
            </w:r>
          </w:p>
          <w:p w14:paraId="4B81EE51" w14:textId="0E8235DB" w:rsidR="00FC2F09" w:rsidRDefault="006A5D7F" w:rsidP="00305ED2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Création de tableaux de bord Power BI pour optimiser la visualisation des données.</w:t>
            </w:r>
          </w:p>
          <w:p w14:paraId="3274A11E" w14:textId="56E4D3DB" w:rsidR="006D6B8E" w:rsidRPr="00305ED2" w:rsidRDefault="006D6B8E" w:rsidP="006D6B8E">
            <w:pPr>
              <w:pStyle w:val="divdocumentulli"/>
              <w:ind w:left="5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</w:p>
          <w:p w14:paraId="52A08672" w14:textId="3F384BEB" w:rsidR="00FC2F09" w:rsidRPr="00B628B9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>
              <w:rPr>
                <w:rFonts w:ascii="Baskerville Old Face" w:eastAsia="Bodoni MT" w:hAnsi="Baskerville Old Face" w:cs="Bodoni MT"/>
                <w:noProof/>
                <w:lang w:val="fr-FR"/>
              </w:rPr>
              <w:pict w14:anchorId="6A579ACD">
                <v:shape id="_x0000_s1043" type="#_x0000_t202" style="position:absolute;left:0;text-align:left;margin-left:295.2pt;margin-top:3.6pt;width:36.35pt;height:11.9pt;z-index:251677696;mso-position-horizontal-relative:text;mso-position-vertical-relative:text;v-text-anchor:middle" o:allowoverlap="f" fillcolor="#d8d8d8 [2732]" stroked="f">
                  <v:path strokeok="f" textboxrect="0,0,21600,21600"/>
                  <v:textbox style="mso-next-textbox:#_x0000_s1043" inset="0,2pt,0,2pt">
                    <w:txbxContent>
                      <w:p w14:paraId="226C2D3E" w14:textId="13BFCEF7" w:rsidR="00B628B9" w:rsidRPr="00B628B9" w:rsidRDefault="00B628B9" w:rsidP="00B628B9">
                        <w:pPr>
                          <w:spacing w:line="180" w:lineRule="exact"/>
                          <w:ind w:left="120" w:right="120"/>
                          <w:rPr>
                            <w:sz w:val="16"/>
                            <w:szCs w:val="16"/>
                          </w:rPr>
                        </w:pPr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sz w:val="16"/>
                            <w:szCs w:val="16"/>
                          </w:rPr>
                          <w:t xml:space="preserve">3 </w:t>
                        </w:r>
                        <w:proofErr w:type="spellStart"/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sz w:val="16"/>
                            <w:szCs w:val="16"/>
                          </w:rPr>
                          <w:t>mois</w:t>
                        </w:r>
                        <w:proofErr w:type="spellEnd"/>
                      </w:p>
                    </w:txbxContent>
                  </v:textbox>
                  <w10:wrap type="square"/>
                </v:shape>
              </w:pict>
            </w:r>
            <w:r w:rsidR="00996051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Projets d'Audit d'entreprise - </w:t>
            </w:r>
            <w:proofErr w:type="spellStart"/>
            <w:r w:rsidR="00996051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Toys</w:t>
            </w:r>
            <w:proofErr w:type="spellEnd"/>
            <w:r w:rsidR="00996051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and </w:t>
            </w:r>
            <w:proofErr w:type="spellStart"/>
            <w:r w:rsidR="00996051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Models</w:t>
            </w:r>
            <w:proofErr w:type="spellEnd"/>
            <w:r w:rsidR="006D6B8E" w:rsidRPr="00B628B9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7352A844" w14:textId="4680332E" w:rsidR="00FC2F09" w:rsidRPr="00996051" w:rsidRDefault="006D6B8E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Wild Code School</w:t>
            </w:r>
            <w:r w:rsidRPr="00996051"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96051"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  </w:t>
            </w:r>
            <w:r w:rsidR="00996051"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02/2026 -04/2026</w:t>
            </w:r>
          </w:p>
          <w:p w14:paraId="450E2546" w14:textId="44CE13EB" w:rsidR="00FC2F09" w:rsidRDefault="006A5D7F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Exploitation d'une base de données et création d'un </w:t>
            </w:r>
            <w:proofErr w:type="spellStart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dashboard</w:t>
            </w:r>
            <w:proofErr w:type="spellEnd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 décisionnel pour une entreprise de jouet.</w:t>
            </w:r>
          </w:p>
          <w:p w14:paraId="57522F3C" w14:textId="77777777" w:rsidR="006D6B8E" w:rsidRPr="00B628B9" w:rsidRDefault="006D6B8E" w:rsidP="006D6B8E">
            <w:pPr>
              <w:pStyle w:val="divdocumentulli"/>
              <w:ind w:left="500"/>
              <w:rPr>
                <w:rStyle w:val="span"/>
                <w:rFonts w:ascii="Baskerville Old Face" w:eastAsia="Bodoni MT" w:hAnsi="Baskerville Old Face" w:cs="Bodoni MT"/>
                <w:color w:val="46464E"/>
                <w:lang w:val="fr-FR"/>
              </w:rPr>
            </w:pPr>
          </w:p>
          <w:p w14:paraId="458601A1" w14:textId="30DEEF5F" w:rsidR="00FC2F09" w:rsidRPr="00B628B9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>
              <w:rPr>
                <w:rFonts w:ascii="Baskerville Old Face" w:eastAsia="Bodoni MT" w:hAnsi="Baskerville Old Face" w:cs="Bodoni MT"/>
                <w:noProof/>
                <w:lang w:val="fr-FR"/>
              </w:rPr>
              <w:pict w14:anchorId="6A579ACD">
                <v:shape id="_x0000_s1044" type="#_x0000_t202" style="position:absolute;left:0;text-align:left;margin-left:276.45pt;margin-top:3.6pt;width:59.55pt;height:14.25pt;z-index:251678720;mso-position-horizontal-relative:text;mso-position-vertical-relative:text;v-text-anchor:middle" o:allowoverlap="f" fillcolor="#d8d8d8 [2732]" stroked="f">
                  <v:path strokeok="f" textboxrect="0,0,21600,21600"/>
                  <v:textbox style="mso-next-textbox:#_x0000_s1044" inset="0,2pt,0,2pt">
                    <w:txbxContent>
                      <w:p w14:paraId="7E09C216" w14:textId="22EE794E" w:rsidR="00B628B9" w:rsidRPr="00B628B9" w:rsidRDefault="00B628B9" w:rsidP="00B628B9">
                        <w:pPr>
                          <w:spacing w:line="180" w:lineRule="exact"/>
                          <w:ind w:left="120" w:right="120"/>
                          <w:rPr>
                            <w:sz w:val="18"/>
                            <w:szCs w:val="18"/>
                            <w:lang w:val="fr-FR"/>
                          </w:rPr>
                        </w:pPr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lang w:val="fr-FR"/>
                          </w:rPr>
                          <w:t>2 ans et 2 mois</w:t>
                        </w:r>
                      </w:p>
                    </w:txbxContent>
                  </v:textbox>
                  <w10:wrap type="square"/>
                </v:shape>
              </w:pict>
            </w:r>
            <w:r w:rsidR="00B628B9" w:rsidRPr="00B628B9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Second de laboratoire</w:t>
            </w:r>
          </w:p>
          <w:p w14:paraId="40F961AB" w14:textId="0B3238DB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Villeneuve d'Ascq </w:t>
            </w:r>
            <w:r w:rsidR="00996051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–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CDI</w:t>
            </w:r>
            <w:r w:rsidR="00996051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   </w:t>
            </w:r>
            <w:r w:rsidR="00996051"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01/2024 - 02/2026</w:t>
            </w:r>
          </w:p>
          <w:p w14:paraId="3A24B157" w14:textId="77777777" w:rsidR="00FC2F09" w:rsidRPr="00305ED2" w:rsidRDefault="006A5D7F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Supervision quotidienne d'un laboratoire et d'une équipe pour garantir un environnement de travail sûr.</w:t>
            </w:r>
          </w:p>
          <w:p w14:paraId="053B7F34" w14:textId="06EAE2B3" w:rsidR="00FC2F09" w:rsidRPr="00305ED2" w:rsidRDefault="006A5D7F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Réception des livraisons avec vérification conformité et de l'intégrité des produits.</w:t>
            </w:r>
          </w:p>
          <w:p w14:paraId="79BAACF0" w14:textId="75344214" w:rsidR="006D6B8E" w:rsidRPr="006D6B8E" w:rsidRDefault="006A5D7F" w:rsidP="006D6B8E">
            <w:pPr>
              <w:pStyle w:val="divdocumentulli"/>
              <w:numPr>
                <w:ilvl w:val="0"/>
                <w:numId w:val="4"/>
              </w:numPr>
              <w:ind w:left="300" w:hanging="183"/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6D6B8E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Stérilisation du matériel et rangement après utilisation</w:t>
            </w:r>
            <w:r w:rsidR="006D6B8E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.</w:t>
            </w:r>
          </w:p>
          <w:p w14:paraId="25F80008" w14:textId="77777777" w:rsidR="006D6B8E" w:rsidRPr="006D6B8E" w:rsidRDefault="006D6B8E" w:rsidP="006D6B8E">
            <w:pPr>
              <w:pStyle w:val="divdocumentulli"/>
              <w:ind w:left="300"/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</w:p>
          <w:p w14:paraId="56D1705A" w14:textId="4F4A8AC6" w:rsidR="00FC2F09" w:rsidRPr="006D6B8E" w:rsidRDefault="006A5D7F" w:rsidP="006D6B8E">
            <w:pPr>
              <w:pStyle w:val="divdocumentulli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Data </w:t>
            </w:r>
            <w:proofErr w:type="spellStart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Analyst</w:t>
            </w:r>
            <w:proofErr w:type="spellEnd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 Stagiaire,</w:t>
            </w:r>
            <w:r w:rsidRPr="006D6B8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 w:rsidRPr="006D6B8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07/2025 - 08/2025</w:t>
            </w:r>
            <w:r w:rsidRPr="006D6B8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Baskerville Old Face" w:hAnsi="Baskerville Old Face"/>
              </w:rPr>
              <w:pict w14:anchorId="02D29802">
                <v:shape id="_x0000_s1030" type="#_x0000_t202" style="position:absolute;left:0;text-align:left;margin-left:-512pt;margin-top:0;width:0;height:9pt;z-index:251662336;mso-wrap-style:none;mso-position-horizontal:right;mso-position-horizontal-relative:text;mso-position-vertical-relative:text;v-text-anchor:middle" o:allowoverlap="f" fillcolor="#d8d8d8 [2732]" stroked="f">
                  <v:path strokeok="f" textboxrect="0,0,21600,21600"/>
                  <v:textbox style="mso-next-textbox:#_x0000_s1030;mso-fit-shape-to-text:t" inset="0,2pt,0,2pt">
                    <w:txbxContent>
                      <w:p w14:paraId="1B6FEB3E" w14:textId="6F5DC557" w:rsidR="00FC2F09" w:rsidRPr="00B628B9" w:rsidRDefault="00B628B9">
                        <w:pPr>
                          <w:spacing w:line="180" w:lineRule="exact"/>
                          <w:ind w:left="120" w:right="120"/>
                          <w:rPr>
                            <w:lang w:val="fr-FR"/>
                          </w:rPr>
                        </w:pPr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  <w:lang w:val="fr-FR"/>
                          </w:rPr>
                          <w:t>1 semaine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3BD0124C" w14:textId="77777777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</w:pPr>
            <w:proofErr w:type="spellStart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Sunelis</w:t>
            </w:r>
            <w:proofErr w:type="spellEnd"/>
            <w:r w:rsidRPr="00996051">
              <w:rPr>
                <w:rStyle w:val="span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>- Stage</w:t>
            </w:r>
          </w:p>
          <w:p w14:paraId="0F62C447" w14:textId="77777777" w:rsidR="00FC2F09" w:rsidRPr="00305ED2" w:rsidRDefault="006A5D7F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Assistance à l'analyse des données en suivant le travail du data </w:t>
            </w:r>
            <w:proofErr w:type="spellStart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analyst</w:t>
            </w:r>
            <w:proofErr w:type="spellEnd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.</w:t>
            </w:r>
          </w:p>
          <w:p w14:paraId="260ED87B" w14:textId="06621A37" w:rsidR="00FC2F09" w:rsidRDefault="006A5D7F" w:rsidP="00305ED2">
            <w:pPr>
              <w:pStyle w:val="divdocumentulli"/>
              <w:numPr>
                <w:ilvl w:val="0"/>
                <w:numId w:val="5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Initiation aux requêtes SQL pour interagir avec la base de données de l'entreprise.</w:t>
            </w:r>
          </w:p>
          <w:p w14:paraId="6C7ED029" w14:textId="77777777" w:rsidR="006D6B8E" w:rsidRPr="00996051" w:rsidRDefault="006D6B8E" w:rsidP="006D6B8E">
            <w:pPr>
              <w:pStyle w:val="divdocumentulli"/>
              <w:ind w:left="5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</w:p>
          <w:p w14:paraId="2293A626" w14:textId="77777777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</w:pPr>
            <w:proofErr w:type="spellStart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Apprenti</w:t>
            </w:r>
            <w:proofErr w:type="spellEnd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 xml:space="preserve"> pâtissier chocolatier,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>01/2017 - 01/2024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Baskerville Old Face" w:hAnsi="Baskerville Old Face"/>
              </w:rPr>
              <w:pict w14:anchorId="641E24B8">
                <v:shape id="_x0000_s1031" type="#_x0000_t202" style="position:absolute;left:0;text-align:left;margin-left:-512pt;margin-top:0;width:0;height:9pt;z-index:251663360;mso-wrap-style:none;mso-position-horizontal:right;mso-position-horizontal-relative:text;mso-position-vertical-relative:text;v-text-anchor:middle" o:allowoverlap="f" fillcolor="#d8d8d8 [2732]" stroked="f">
                  <v:path strokeok="f" textboxrect="0,0,21600,21600"/>
                  <v:textbox style="mso-next-textbox:#_x0000_s1031;mso-fit-shape-to-text:t" inset="0,2pt,0,2pt">
                    <w:txbxContent>
                      <w:p w14:paraId="37478D39" w14:textId="77777777" w:rsidR="00FC2F09" w:rsidRPr="00B628B9" w:rsidRDefault="006A5D7F">
                        <w:pPr>
                          <w:spacing w:line="180" w:lineRule="exact"/>
                          <w:ind w:left="120" w:right="120"/>
                        </w:pPr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</w:rPr>
                          <w:t xml:space="preserve">7 </w:t>
                        </w:r>
                        <w:proofErr w:type="spellStart"/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</w:rPr>
                          <w:t>ans</w:t>
                        </w:r>
                        <w:proofErr w:type="spellEnd"/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</w:rPr>
                          <w:t xml:space="preserve"> et 1 </w:t>
                        </w:r>
                        <w:proofErr w:type="spellStart"/>
                        <w:r w:rsidRPr="00B628B9">
                          <w:rPr>
                            <w:rStyle w:val="skn-mlk8totl-expr"/>
                            <w:rFonts w:ascii="Bodoni MT" w:eastAsia="Bodoni MT" w:hAnsi="Bodoni MT" w:cs="Bodoni MT"/>
                            <w:color w:val="auto"/>
                          </w:rPr>
                          <w:t>mois</w:t>
                        </w:r>
                        <w:proofErr w:type="spellEnd"/>
                      </w:p>
                    </w:txbxContent>
                  </v:textbox>
                  <w10:wrap type="square"/>
                </v:shape>
              </w:pict>
            </w:r>
          </w:p>
          <w:p w14:paraId="32220A93" w14:textId="6882C8C9" w:rsidR="00FC2F09" w:rsidRDefault="006A5D7F" w:rsidP="006D6B8E">
            <w:pPr>
              <w:pStyle w:val="divdocumentulli"/>
              <w:numPr>
                <w:ilvl w:val="0"/>
                <w:numId w:val="6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Expérience de vente et communication produits.</w:t>
            </w:r>
          </w:p>
          <w:p w14:paraId="2B179975" w14:textId="0CDDC6E4" w:rsidR="00EB41B8" w:rsidRPr="006D6B8E" w:rsidRDefault="00EB41B8" w:rsidP="00EB41B8">
            <w:pPr>
              <w:pStyle w:val="divdocumentulli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</w:p>
          <w:p w14:paraId="35FF99FE" w14:textId="0EE773B1" w:rsidR="00FC2F09" w:rsidRPr="00414E5D" w:rsidRDefault="00177964" w:rsidP="00414E5D">
            <w:pPr>
              <w:pStyle w:val="divdocumentulli"/>
              <w:ind w:left="5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996051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> </w:t>
            </w:r>
          </w:p>
          <w:p w14:paraId="29C37EF7" w14:textId="79BCBBC6" w:rsidR="00FC2F09" w:rsidRPr="00DB55BE" w:rsidRDefault="006A5D7F">
            <w:pPr>
              <w:pStyle w:val="documentskn-mlk8dispBlock"/>
              <w:pBdr>
                <w:left w:val="none" w:sz="0" w:space="15" w:color="auto"/>
              </w:pBdr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</w:pPr>
            <w:r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 xml:space="preserve">BAC + </w:t>
            </w:r>
            <w:proofErr w:type="gramStart"/>
            <w:r w:rsidR="006D6B8E"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4</w:t>
            </w:r>
            <w:r w:rsidR="00996051"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  <w:r w:rsidR="006D6B8E" w:rsidRPr="00DB55BE">
              <w:rPr>
                <w:rStyle w:val="documentMFRbeforecolonspace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>:</w:t>
            </w:r>
            <w:proofErr w:type="gramEnd"/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Data Science,</w:t>
            </w:r>
            <w:r w:rsidRPr="00DB55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</w:t>
            </w:r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>02/2026</w:t>
            </w:r>
            <w:r w:rsidRPr="00DB55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</w:t>
            </w:r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>–</w:t>
            </w:r>
            <w:r w:rsidRPr="00DB55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</w:t>
            </w:r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En </w:t>
            </w:r>
            <w:proofErr w:type="spellStart"/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>cours</w:t>
            </w:r>
            <w:proofErr w:type="spellEnd"/>
          </w:p>
          <w:p w14:paraId="4BEA8D77" w14:textId="77777777" w:rsidR="00FC2F09" w:rsidRPr="00996051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Wild Code School</w:t>
            </w:r>
            <w:r w:rsidRPr="00996051">
              <w:rPr>
                <w:rStyle w:val="documentskn-mlk8parentContainerright-box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041EFDE" w14:textId="77777777" w:rsidR="00FC2F09" w:rsidRPr="00305ED2" w:rsidRDefault="006A5D7F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Réalisation de 3 projets concrets, apprentissage du python, SQL et des logiciels Data Driven</w:t>
            </w:r>
          </w:p>
          <w:p w14:paraId="7C9BBEC2" w14:textId="77777777" w:rsidR="00FC2F09" w:rsidRPr="00305ED2" w:rsidRDefault="006A5D7F">
            <w:pPr>
              <w:pStyle w:val="divdocumentulli"/>
              <w:numPr>
                <w:ilvl w:val="0"/>
                <w:numId w:val="7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</w:pPr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Diplôme de </w:t>
            </w:r>
            <w:proofErr w:type="spellStart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>niveau</w:t>
            </w:r>
            <w:proofErr w:type="spellEnd"/>
            <w:r w:rsidRPr="00305ED2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  <w:t xml:space="preserve"> 6</w:t>
            </w:r>
          </w:p>
          <w:p w14:paraId="7DF211A2" w14:textId="77777777" w:rsidR="00FC2F09" w:rsidRPr="00305ED2" w:rsidRDefault="00FC2F09">
            <w:pPr>
              <w:pStyle w:val="div"/>
              <w:pBdr>
                <w:left w:val="none" w:sz="0" w:space="15" w:color="auto"/>
              </w:pBdr>
              <w:spacing w:line="240" w:lineRule="exact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</w:rPr>
            </w:pPr>
          </w:p>
          <w:p w14:paraId="4A9B7780" w14:textId="384094AD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BTM </w:t>
            </w:r>
            <w:r w:rsidR="00996051"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C</w:t>
            </w: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hocolatier</w:t>
            </w:r>
            <w:r w:rsidRPr="00996051">
              <w:rPr>
                <w:rStyle w:val="documentMFRbeforecolonspace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  <w:lang w:val="fr-FR"/>
              </w:rPr>
              <w:t xml:space="preserve"> </w:t>
            </w:r>
            <w:r w:rsidRPr="00996051">
              <w:rPr>
                <w:rStyle w:val="span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  <w:lang w:val="fr-FR"/>
              </w:rPr>
              <w:t>: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 w:rsidR="00996051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G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estion d'un laboratoire,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09/2023 - 08/2024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494448E2" w14:textId="77777777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 xml:space="preserve">URMA saint </w:t>
            </w:r>
            <w:proofErr w:type="spellStart"/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</w:rPr>
              <w:t>saulve</w:t>
            </w:r>
            <w:proofErr w:type="spellEnd"/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</w:rPr>
              <w:t xml:space="preserve"> - Bien</w:t>
            </w:r>
          </w:p>
          <w:p w14:paraId="11058B09" w14:textId="538D3362" w:rsidR="00FC2F09" w:rsidRPr="006D6B8E" w:rsidRDefault="006D6B8E" w:rsidP="006D6B8E">
            <w:pPr>
              <w:pStyle w:val="divdocumentulli"/>
              <w:numPr>
                <w:ilvl w:val="0"/>
                <w:numId w:val="8"/>
              </w:numPr>
              <w:ind w:left="500" w:hanging="183"/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  <w:r w:rsidRPr="006D6B8E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Gestion du personnels, Gestion d'entreprise, Gestion des stocks</w:t>
            </w:r>
            <w:r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 xml:space="preserve">, </w:t>
            </w:r>
            <w:r w:rsidRPr="006D6B8E">
              <w:rPr>
                <w:rStyle w:val="span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  <w:t>Organisation du travail</w:t>
            </w:r>
          </w:p>
          <w:p w14:paraId="1CB387A0" w14:textId="77777777" w:rsidR="00FC2F09" w:rsidRPr="006D6B8E" w:rsidRDefault="00FC2F09">
            <w:pPr>
              <w:pStyle w:val="div"/>
              <w:pBdr>
                <w:left w:val="none" w:sz="0" w:space="15" w:color="auto"/>
              </w:pBdr>
              <w:spacing w:line="240" w:lineRule="exact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</w:p>
          <w:p w14:paraId="2E66D72C" w14:textId="10F65B93" w:rsidR="00FC2F09" w:rsidRPr="00305ED2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BTM </w:t>
            </w:r>
            <w:r w:rsidR="00996051" w:rsidRPr="00996051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Pâtissier</w:t>
            </w:r>
            <w:r w:rsidRPr="00996051">
              <w:rPr>
                <w:rStyle w:val="documentMFRbeforecolonspace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  <w:lang w:val="fr-FR"/>
              </w:rPr>
              <w:t xml:space="preserve"> </w:t>
            </w:r>
            <w:r w:rsidRPr="00996051">
              <w:rPr>
                <w:rStyle w:val="span"/>
                <w:rFonts w:ascii="Baskerville Old Face" w:eastAsia="Bodoni MT" w:hAnsi="Baskerville Old Face" w:cs="Bodoni MT"/>
                <w:b/>
                <w:bCs/>
                <w:color w:val="000000"/>
                <w:sz w:val="20"/>
                <w:szCs w:val="20"/>
                <w:lang w:val="fr-FR"/>
              </w:rPr>
              <w:t>: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Diplôme de gestion d'un laboratoire,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 w:rsidRPr="00305ED2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09/2021 - 08/2023</w:t>
            </w: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3A5988DA" w14:textId="77777777" w:rsidR="00FC2F09" w:rsidRPr="00DB55BE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Urma saint </w:t>
            </w:r>
            <w:proofErr w:type="spellStart"/>
            <w:r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saulve</w:t>
            </w:r>
            <w:proofErr w:type="spellEnd"/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- Très bien</w:t>
            </w:r>
          </w:p>
          <w:p w14:paraId="370E38FA" w14:textId="77777777" w:rsidR="00FC2F09" w:rsidRPr="00DB55BE" w:rsidRDefault="00FC2F09">
            <w:pPr>
              <w:pStyle w:val="div"/>
              <w:pBdr>
                <w:left w:val="none" w:sz="0" w:space="15" w:color="auto"/>
              </w:pBdr>
              <w:spacing w:line="240" w:lineRule="exact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sz w:val="18"/>
                <w:szCs w:val="18"/>
                <w:lang w:val="fr-FR"/>
              </w:rPr>
            </w:pPr>
          </w:p>
          <w:p w14:paraId="37AC9567" w14:textId="4DC9E749" w:rsidR="00FC2F09" w:rsidRPr="00DB55BE" w:rsidRDefault="006D6B8E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proofErr w:type="gramStart"/>
            <w:r w:rsidRPr="00DB55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CAP</w:t>
            </w:r>
            <w:r w:rsidRPr="00DB55BE">
              <w:rPr>
                <w:rStyle w:val="documentMFRbeforecolonspace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:</w:t>
            </w:r>
            <w:proofErr w:type="gramEnd"/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chocolatier, Mention pâtisserie,</w:t>
            </w:r>
            <w:r w:rsidRPr="00DB55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  <w:r w:rsidRPr="00DB55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09/2019 - 08/2021</w:t>
            </w:r>
            <w:r w:rsidRPr="00DB55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72EC6E4D" w14:textId="77777777" w:rsidR="00FC2F09" w:rsidRPr="007B2EBE" w:rsidRDefault="006A5D7F">
            <w:pPr>
              <w:pStyle w:val="documentskn-mlk8dispBlock"/>
              <w:ind w:left="300"/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</w:pPr>
            <w:r w:rsidRPr="007B2E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 xml:space="preserve">URMA saint </w:t>
            </w:r>
            <w:proofErr w:type="spellStart"/>
            <w:r w:rsidRPr="007B2EBE">
              <w:rPr>
                <w:rStyle w:val="documentskn-mlk8txtBold"/>
                <w:rFonts w:ascii="Baskerville Old Face" w:eastAsia="Bodoni MT" w:hAnsi="Baskerville Old Face" w:cs="Bodoni MT"/>
                <w:b w:val="0"/>
                <w:bCs w:val="0"/>
                <w:color w:val="000000"/>
                <w:sz w:val="20"/>
                <w:szCs w:val="20"/>
                <w:lang w:val="fr-FR"/>
              </w:rPr>
              <w:t>saulve</w:t>
            </w:r>
            <w:proofErr w:type="spellEnd"/>
            <w:r w:rsidRPr="007B2E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- saint </w:t>
            </w:r>
            <w:proofErr w:type="spellStart"/>
            <w:r w:rsidRPr="007B2EBE">
              <w:rPr>
                <w:rStyle w:val="span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>saulve</w:t>
            </w:r>
            <w:proofErr w:type="spellEnd"/>
            <w:r w:rsidRPr="007B2EBE">
              <w:rPr>
                <w:rStyle w:val="documentskn-mlk8parentContainerright-box"/>
                <w:rFonts w:ascii="Baskerville Old Face" w:eastAsia="Bodoni MT" w:hAnsi="Baskerville Old Face" w:cs="Bodoni MT"/>
                <w:color w:val="000000"/>
                <w:sz w:val="20"/>
                <w:szCs w:val="20"/>
                <w:lang w:val="fr-FR"/>
              </w:rPr>
              <w:t xml:space="preserve"> </w:t>
            </w:r>
          </w:p>
          <w:p w14:paraId="689E3B24" w14:textId="77777777" w:rsidR="00FC2F09" w:rsidRDefault="006A5D7F">
            <w:pPr>
              <w:pStyle w:val="documentexpreducsspc"/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</w:pPr>
            <w:r w:rsidRPr="00305ED2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> </w:t>
            </w:r>
            <w:r w:rsidR="00414E5D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 xml:space="preserve">      </w:t>
            </w:r>
          </w:p>
          <w:p w14:paraId="57E58C77" w14:textId="71E8AD2B" w:rsidR="00414E5D" w:rsidRDefault="00414E5D" w:rsidP="00414E5D">
            <w:pPr>
              <w:pStyle w:val="documentexpreducsspc"/>
              <w:numPr>
                <w:ilvl w:val="0"/>
                <w:numId w:val="11"/>
              </w:numPr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</w:pPr>
            <w:r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>Anglais – base</w:t>
            </w:r>
          </w:p>
          <w:p w14:paraId="6FFF0ACA" w14:textId="7AAB49F8" w:rsidR="00414E5D" w:rsidRPr="00305ED2" w:rsidRDefault="00414E5D" w:rsidP="00414E5D">
            <w:pPr>
              <w:pStyle w:val="documentexpreducsspc"/>
              <w:numPr>
                <w:ilvl w:val="0"/>
                <w:numId w:val="11"/>
              </w:numPr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</w:pPr>
            <w:r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 xml:space="preserve">Japonais – </w:t>
            </w:r>
            <w:r w:rsidR="00C82B52">
              <w:rPr>
                <w:rStyle w:val="documentskn-mlk8parentContainerright-box"/>
                <w:rFonts w:ascii="Baskerville Old Face" w:eastAsia="Bodoni MT" w:hAnsi="Baskerville Old Face" w:cs="Bodoni MT"/>
                <w:color w:val="46464E"/>
                <w:lang w:val="fr-FR"/>
              </w:rPr>
              <w:t>base</w:t>
            </w:r>
          </w:p>
        </w:tc>
        <w:tc>
          <w:tcPr>
            <w:tcW w:w="599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14:paraId="264DC9EA" w14:textId="77777777" w:rsidR="00FC2F09" w:rsidRPr="00305ED2" w:rsidRDefault="00FC2F09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textAlignment w:val="auto"/>
              <w:rPr>
                <w:rStyle w:val="documentsidecell"/>
                <w:rFonts w:ascii="Bodoni MT" w:eastAsia="Bodoni MT" w:hAnsi="Bodoni MT" w:cs="Bodoni MT"/>
                <w:color w:val="46464E"/>
                <w:sz w:val="18"/>
                <w:szCs w:val="18"/>
                <w:lang w:val="fr-FR"/>
              </w:rPr>
            </w:pPr>
          </w:p>
        </w:tc>
      </w:tr>
    </w:tbl>
    <w:p w14:paraId="6B2EB827" w14:textId="77777777" w:rsidR="007B2EBE" w:rsidRPr="007B2EBE" w:rsidRDefault="007B2EBE" w:rsidP="00907C65">
      <w:pPr>
        <w:rPr>
          <w:lang w:val="fr-FR"/>
        </w:rPr>
      </w:pPr>
    </w:p>
    <w:sectPr w:rsidR="007B2EBE" w:rsidRPr="007B2EBE">
      <w:pgSz w:w="11906" w:h="16838"/>
      <w:pgMar w:top="0" w:right="0" w:bottom="0" w:left="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  <w:embedRegular r:id="rId1" w:fontKey="{E0D71077-FF0A-4358-B823-3BA93FBFEB07}"/>
    <w:embedBold r:id="rId2" w:fontKey="{52A81EAC-DED9-4560-B419-4E58E1D0BE0C}"/>
  </w:font>
  <w:font w:name="Oswald Light">
    <w:charset w:val="00"/>
    <w:family w:val="auto"/>
    <w:pitch w:val="variable"/>
    <w:sig w:usb0="2000020F" w:usb1="00000000" w:usb2="00000000" w:usb3="00000000" w:csb0="00000197" w:csb1="00000000"/>
    <w:embedRegular r:id="rId3" w:fontKey="{7EB9CCAB-3AB5-469A-B6FB-EC3B279673A1}"/>
  </w:font>
  <w:font w:name="Bodoni MT">
    <w:charset w:val="00"/>
    <w:family w:val="roman"/>
    <w:pitch w:val="variable"/>
    <w:sig w:usb0="00000003" w:usb1="00000000" w:usb2="00000000" w:usb3="00000000" w:csb0="00000001" w:csb1="00000000"/>
    <w:embedRegular r:id="rId4" w:fontKey="{7C7BBDCA-6598-400B-A6C4-55E2972CBF15}"/>
    <w:embedBold r:id="rId5" w:fontKey="{18CF0D70-CD66-4B26-A6EC-4FEA87C6F895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00015" o:spid="_x0000_i1025" type="#_x0000_t75" style="width:14.25pt;height:14.25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8982E8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5093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805C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C476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FCD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708D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6609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1E45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B7AF4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4F218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5C5E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5625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52E8A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6061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F0A0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D290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F6B6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5EC5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2A411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48FD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90A7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C48B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006B4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D8F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4ADE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5E23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EAAC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146FC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1225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848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5621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E60C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CED1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CC12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2620D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DA5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FB2D7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B8A4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9CE8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9697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08630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E4063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B060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98FC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AE24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5A2F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4281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56DD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242E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CC858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C2E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AE63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F02F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E2E8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EC6C4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A8F5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B254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1EDE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98D7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F06B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2A41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8B2E2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D282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3DA5E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CA23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C2B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B660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0692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00093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A2BF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A7C96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4001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43C51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ACAC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1C11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73C87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EE20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20D7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7D847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8CF9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203E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EA904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063D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D607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7487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B610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3C6C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945B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AA99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B403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15E079FC"/>
    <w:multiLevelType w:val="hybridMultilevel"/>
    <w:tmpl w:val="13669FB4"/>
    <w:lvl w:ilvl="0" w:tplc="040C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2101872443">
    <w:abstractNumId w:val="0"/>
  </w:num>
  <w:num w:numId="2" w16cid:durableId="1370762782">
    <w:abstractNumId w:val="1"/>
  </w:num>
  <w:num w:numId="3" w16cid:durableId="962928755">
    <w:abstractNumId w:val="2"/>
  </w:num>
  <w:num w:numId="4" w16cid:durableId="2084259770">
    <w:abstractNumId w:val="3"/>
  </w:num>
  <w:num w:numId="5" w16cid:durableId="1594583540">
    <w:abstractNumId w:val="4"/>
  </w:num>
  <w:num w:numId="6" w16cid:durableId="1982297656">
    <w:abstractNumId w:val="5"/>
  </w:num>
  <w:num w:numId="7" w16cid:durableId="1366053338">
    <w:abstractNumId w:val="6"/>
  </w:num>
  <w:num w:numId="8" w16cid:durableId="1974557136">
    <w:abstractNumId w:val="7"/>
  </w:num>
  <w:num w:numId="9" w16cid:durableId="203441935">
    <w:abstractNumId w:val="8"/>
  </w:num>
  <w:num w:numId="10" w16cid:durableId="1526672555">
    <w:abstractNumId w:val="9"/>
  </w:num>
  <w:num w:numId="11" w16cid:durableId="1102603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F09"/>
    <w:rsid w:val="00016917"/>
    <w:rsid w:val="0010532B"/>
    <w:rsid w:val="00145CD3"/>
    <w:rsid w:val="00177964"/>
    <w:rsid w:val="00275C58"/>
    <w:rsid w:val="002A1D92"/>
    <w:rsid w:val="00305ED2"/>
    <w:rsid w:val="00365853"/>
    <w:rsid w:val="00414E5D"/>
    <w:rsid w:val="0042324B"/>
    <w:rsid w:val="004F0B61"/>
    <w:rsid w:val="00515F57"/>
    <w:rsid w:val="006C0BDE"/>
    <w:rsid w:val="006D6B8E"/>
    <w:rsid w:val="007725D3"/>
    <w:rsid w:val="007736BD"/>
    <w:rsid w:val="007B2EBE"/>
    <w:rsid w:val="00806CE4"/>
    <w:rsid w:val="00837946"/>
    <w:rsid w:val="0085276E"/>
    <w:rsid w:val="008B5DDA"/>
    <w:rsid w:val="008F2380"/>
    <w:rsid w:val="00907C65"/>
    <w:rsid w:val="00996051"/>
    <w:rsid w:val="009F3336"/>
    <w:rsid w:val="009F4E5E"/>
    <w:rsid w:val="00A2243B"/>
    <w:rsid w:val="00A5579F"/>
    <w:rsid w:val="00A841A8"/>
    <w:rsid w:val="00A8791E"/>
    <w:rsid w:val="00AC6A1D"/>
    <w:rsid w:val="00AE67AE"/>
    <w:rsid w:val="00B628B9"/>
    <w:rsid w:val="00B67E9D"/>
    <w:rsid w:val="00BF1747"/>
    <w:rsid w:val="00C54D14"/>
    <w:rsid w:val="00C82B52"/>
    <w:rsid w:val="00CB162F"/>
    <w:rsid w:val="00DB037A"/>
    <w:rsid w:val="00DB55BE"/>
    <w:rsid w:val="00DF7CAF"/>
    <w:rsid w:val="00E351D2"/>
    <w:rsid w:val="00EB41B8"/>
    <w:rsid w:val="00FC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58A93C46"/>
  <w15:docId w15:val="{FEFD0F84-0A46-4E2F-833A-CA62249B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itre5">
    <w:name w:val="heading 5"/>
    <w:basedOn w:val="Normal"/>
    <w:next w:val="Normal"/>
    <w:link w:val="Titre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itre6">
    <w:name w:val="heading 6"/>
    <w:basedOn w:val="Normal"/>
    <w:next w:val="Normal"/>
    <w:link w:val="Titre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link w:val="Titre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itre6Car">
    <w:name w:val="Titre 6 Car"/>
    <w:basedOn w:val="Policepardfaut"/>
    <w:link w:val="Titre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contain-dctltop-boxsection">
    <w:name w:val="document_skn-mlk8_contain-dctl_top-box_section"/>
    <w:basedOn w:val="Policepardfaut"/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contain-dctlname">
    <w:name w:val="document_skn-mlk8_contain-dctl_name"/>
    <w:basedOn w:val="Normal"/>
    <w:pPr>
      <w:spacing w:line="840" w:lineRule="atLeast"/>
    </w:pPr>
    <w:rPr>
      <w:sz w:val="60"/>
      <w:szCs w:val="60"/>
    </w:rPr>
  </w:style>
  <w:style w:type="character" w:customStyle="1" w:styleId="span">
    <w:name w:val="span"/>
    <w:basedOn w:val="Policepardfaut"/>
    <w:rPr>
      <w:bdr w:val="none" w:sz="0" w:space="0" w:color="auto"/>
      <w:vertAlign w:val="baseline"/>
    </w:rPr>
  </w:style>
  <w:style w:type="paragraph" w:customStyle="1" w:styleId="documentskn-mlk8contain-dctlresumeTitle">
    <w:name w:val="document_skn-mlk8_contain-dctl_resumeTitle"/>
    <w:basedOn w:val="Normal"/>
    <w:pPr>
      <w:spacing w:line="340" w:lineRule="atLeast"/>
    </w:pPr>
    <w:rPr>
      <w:caps/>
      <w:color w:val="EEF0F1"/>
      <w:spacing w:val="20"/>
      <w:sz w:val="30"/>
      <w:szCs w:val="30"/>
    </w:rPr>
  </w:style>
  <w:style w:type="character" w:customStyle="1" w:styleId="documentskn-mlk8topsectionemptycell">
    <w:name w:val="document_skn-mlk8_topsection_emptycell"/>
    <w:basedOn w:val="Policepardfaut"/>
    <w:rPr>
      <w:shd w:val="clear" w:color="auto" w:fill="102A73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102A73"/>
    </w:pPr>
    <w:rPr>
      <w:shd w:val="clear" w:color="auto" w:fill="102A73"/>
    </w:rPr>
  </w:style>
  <w:style w:type="table" w:customStyle="1" w:styleId="documentskn-mlk8topsection">
    <w:name w:val="document_skn-mlk8_topsection"/>
    <w:basedOn w:val="TableauNormal"/>
    <w:tblPr/>
    <w:trPr>
      <w:hidden/>
    </w:trPr>
  </w:style>
  <w:style w:type="character" w:customStyle="1" w:styleId="documentsidecell">
    <w:name w:val="document_sidecell"/>
    <w:basedOn w:val="Policepardfaut"/>
  </w:style>
  <w:style w:type="character" w:customStyle="1" w:styleId="documentskn-mlk8parentContainerleft-box">
    <w:name w:val="document_skn-mlk8_parentContainer_left-box"/>
    <w:basedOn w:val="Policepardfaut"/>
    <w:rPr>
      <w:shd w:val="clear" w:color="auto" w:fill="102A73"/>
    </w:rPr>
  </w:style>
  <w:style w:type="paragraph" w:customStyle="1" w:styleId="documentskn-mlk8contain-dctlsectionsectionpict">
    <w:name w:val="document_skn-mlk8_contain-dctl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Policepardfaut"/>
  </w:style>
  <w:style w:type="character" w:customStyle="1" w:styleId="documentMFRicoTxtzipprefix">
    <w:name w:val="document_MFR_icoTxt_zipprefix"/>
    <w:basedOn w:val="Policepardfaut"/>
  </w:style>
  <w:style w:type="character" w:customStyle="1" w:styleId="documentaddressicoTxt">
    <w:name w:val="document_address_icoTxt"/>
    <w:basedOn w:val="Policepardfaut"/>
  </w:style>
  <w:style w:type="table" w:customStyle="1" w:styleId="documentskn-mlk8address">
    <w:name w:val="document_skn-mlk8_address"/>
    <w:basedOn w:val="TableauNormal"/>
    <w:tblPr/>
    <w:trPr>
      <w:hidden/>
    </w:trPr>
  </w:style>
  <w:style w:type="character" w:customStyle="1" w:styleId="divCharacter">
    <w:name w:val="div Character"/>
    <w:basedOn w:val="Policepardfaut"/>
    <w:rPr>
      <w:bdr w:val="none" w:sz="0" w:space="0" w:color="auto"/>
      <w:vertAlign w:val="baseline"/>
    </w:rPr>
  </w:style>
  <w:style w:type="paragraph" w:customStyle="1" w:styleId="documentskn-mlk8SECTIONCNTCsectionnotSECTIONALNKheading">
    <w:name w:val="document_skn-mlk8_SECTION_CNTC + section_not(.SECTION_ALNK)_heading"/>
    <w:basedOn w:val="Normal"/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b/>
      <w:bCs/>
      <w:caps/>
      <w:color w:val="000000"/>
      <w:spacing w:val="10"/>
      <w:sz w:val="28"/>
      <w:szCs w:val="28"/>
    </w:rPr>
  </w:style>
  <w:style w:type="paragraph" w:customStyle="1" w:styleId="documentskn-mlk8skillSecparagraph">
    <w:name w:val="document_skn-mlk8_skillSec_paragraph"/>
    <w:basedOn w:val="Normal"/>
    <w:pPr>
      <w:pBdr>
        <w:top w:val="none" w:sz="0" w:space="5" w:color="auto"/>
      </w:pBdr>
    </w:pPr>
  </w:style>
  <w:style w:type="paragraph" w:customStyle="1" w:styleId="documentskn-mlk8parentContainersinglecolumn">
    <w:name w:val="document_skn-mlk8_parentContainer_singlecolumn"/>
    <w:basedOn w:val="Normal"/>
  </w:style>
  <w:style w:type="character" w:customStyle="1" w:styleId="documentskn-mlk8skillSecfieldany">
    <w:name w:val="document_skn-mlk8_skillSec_field_any"/>
    <w:basedOn w:val="Policepardfaut"/>
  </w:style>
  <w:style w:type="paragraph" w:customStyle="1" w:styleId="documentskn-mlk8left-boxratingBar">
    <w:name w:val="document_skn-mlk8_left-box_ratingBar"/>
    <w:basedOn w:val="Normal"/>
    <w:pPr>
      <w:shd w:val="clear" w:color="auto" w:fill="102A73"/>
    </w:pPr>
    <w:rPr>
      <w:shd w:val="clear" w:color="auto" w:fill="102A73"/>
    </w:rPr>
  </w:style>
  <w:style w:type="character" w:customStyle="1" w:styleId="documentskn-mlk8left-boxratingBarCharacter">
    <w:name w:val="document_skn-mlk8_left-box_ratingBar Character"/>
    <w:basedOn w:val="Policepardfaut"/>
    <w:rPr>
      <w:shd w:val="clear" w:color="auto" w:fill="102A73"/>
    </w:rPr>
  </w:style>
  <w:style w:type="paragraph" w:customStyle="1" w:styleId="skliBlock">
    <w:name w:val="skliBlock"/>
    <w:basedOn w:val="Normal"/>
    <w:pPr>
      <w:spacing w:line="0" w:lineRule="atLeast"/>
    </w:pPr>
    <w:rPr>
      <w:sz w:val="0"/>
      <w:szCs w:val="0"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paragraph" w:customStyle="1" w:styleId="divdocumentulli">
    <w:name w:val="div_document_ul_li"/>
    <w:basedOn w:val="Normal"/>
  </w:style>
  <w:style w:type="character" w:customStyle="1" w:styleId="documentskn-mlk8sectiontitleCharacter">
    <w:name w:val="document_skn-mlk8_sectiontitle Character"/>
    <w:basedOn w:val="Policepardfaut"/>
    <w:rPr>
      <w:b/>
      <w:bCs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paragraph" w:customStyle="1" w:styleId="documentlangSecparagraphfield">
    <w:name w:val="document_langSec_paragraph_field"/>
    <w:basedOn w:val="Normal"/>
  </w:style>
  <w:style w:type="character" w:customStyle="1" w:styleId="documentlangSecinfobarsecfieldnth-child1spannth-child1">
    <w:name w:val="document_langSec_infobarsec_field_nth-child(1) &gt; span_nth-child(1)"/>
    <w:basedOn w:val="Policepardfaut"/>
    <w:rPr>
      <w:b/>
      <w:bCs/>
    </w:rPr>
  </w:style>
  <w:style w:type="character" w:customStyle="1" w:styleId="documentlangSecinfobarsecfieldnth-child1lang-colon">
    <w:name w:val="document_langSec_infobarsec_field_nth-child(1)_lang-colon"/>
    <w:basedOn w:val="Policepardfaut"/>
    <w:rPr>
      <w:b/>
      <w:bCs/>
    </w:rPr>
  </w:style>
  <w:style w:type="character" w:customStyle="1" w:styleId="documentskn-mlk8langSecfieldany">
    <w:name w:val="document_skn-mlk8_langSec_field_any"/>
    <w:basedOn w:val="Policepardfau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Policepardfau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">
    <w:name w:val="document_skn-mlk8_txtBold"/>
    <w:basedOn w:val="Policepardfaut"/>
    <w:rPr>
      <w:b/>
      <w:bCs/>
    </w:rPr>
  </w:style>
  <w:style w:type="character" w:customStyle="1" w:styleId="skn-mlk8totl-expr">
    <w:name w:val="skn-mlk8_totl-expr"/>
    <w:basedOn w:val="Policepardfaut"/>
    <w:rPr>
      <w:b/>
      <w:bCs/>
      <w:color w:val="FFFFFF"/>
      <w:sz w:val="14"/>
      <w:szCs w:val="14"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ocumentMFRbeforecolonspace">
    <w:name w:val="document_MFR_beforecolonspace"/>
    <w:basedOn w:val="Policepardfaut"/>
  </w:style>
  <w:style w:type="table" w:customStyle="1" w:styleId="documentskn-mlk8parentContainer">
    <w:name w:val="document_skn-mlk8_parentContainer"/>
    <w:basedOn w:val="TableauNormal"/>
    <w:tblPr/>
    <w:trPr>
      <w:hidden/>
    </w:trPr>
  </w:style>
  <w:style w:type="character" w:styleId="Lienhypertexte">
    <w:name w:val="Hyperlink"/>
    <w:basedOn w:val="Policepardfaut"/>
    <w:uiPriority w:val="99"/>
    <w:unhideWhenUsed/>
    <w:rsid w:val="00BF1747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17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hyperlink" Target="https://luck-delobel.github.io/portfolio/luck_delobel_portfolio.html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://www.linkedin.com/in/luck-delobe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441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Luck Delobel</vt:lpstr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 Delobel</dc:title>
  <dc:creator>luck delobel</dc:creator>
  <cp:lastModifiedBy>luck delobel</cp:lastModifiedBy>
  <cp:revision>31</cp:revision>
  <cp:lastPrinted>2026-04-15T15:14:00Z</cp:lastPrinted>
  <dcterms:created xsi:type="dcterms:W3CDTF">2026-04-09T11:57:00Z</dcterms:created>
  <dcterms:modified xsi:type="dcterms:W3CDTF">2026-06-05T19:05:00Z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ab97c9dc-49db-4d9a-aca3-3b20f2f4cebb</vt:lpwstr>
  </property>
  <property fmtid="{D5CDD505-2E9C-101B-9397-08002B2CF9AE}" pid="3" name="x1ye=0">
    <vt:lpwstr>IM0AAB+LCAAAAAAAAAMUmrWRxAAAxApyYKbQzMzOzMx81f98FytpBYiCMBYhcFTAGJTDCAwiKRHHOYpACRSjGQUX80o327JM8iXqKhtykWYVTH+VdDeU7RW5Fv9meTL7LYH2FHZZZFCKz6+Vr6DmMn2FJZKDT5zrkcwPI+yBepztrrXxbJ3db+lxhz8w2p2OOLKr9tO6UciJRHsfJqyrxp3Gn1yJsINxvlgY0a553e+q8+o+SRqGcCiywd3RvXR</vt:lpwstr>
  </property>
  <property fmtid="{D5CDD505-2E9C-101B-9397-08002B2CF9AE}" pid="4" name="x1ye=1">
    <vt:lpwstr>gebRF6tMdTStDuzKjPNu4NtaaiGXvywuytu9sAkiR6TCJeigp/pyYTpwahsGYG16tq8DMCguQ2BGoHFD8V12r2cf2cDhHAjhDGapZRIJ+sMzSA6lVsh+KvciMzIeIL0L83I4WvRC8CZa/QVtZ74XhcwQT/SB//QXMxIHXLJOqDs5Huf5ZeS+oRPTEmNxHC5kw+C1w8egbIqO6fLWqYJvBuYOhoSTKxecLbSQ1GeR1umBeoLd5eKS0tKmP8tS75E</vt:lpwstr>
  </property>
  <property fmtid="{D5CDD505-2E9C-101B-9397-08002B2CF9AE}" pid="5" name="x1ye=10">
    <vt:lpwstr>Gp1s54EIV8XLP1WBE6CtLFA8U9yO1yMbAf7uSJOPPLuBBav0fUXf9zcym0pnFnB8aOIXifwdh+6vBeopE1JiICavuhvXuWTdowOTGSRdwZAeFdr769MStegIfLr6I8QCM7KYJQL0xrGK5AvFpcCfPmNRZQGSHk+R/8nrVYvnCmTgIPIIqZ4f4AaZLn24D9aCJ8uEFKzcJqdcVyahJc10kCwg1fnGnOBZqcjIR2ey9K0nvCVXV3Ugk/oByWQ0914</vt:lpwstr>
  </property>
  <property fmtid="{D5CDD505-2E9C-101B-9397-08002B2CF9AE}" pid="6" name="x1ye=100">
    <vt:lpwstr>T606VV2XWMwnDBSfn1z1yPqkkN1xwEJNZXwE7SBMvvVEOHSfleS7W+D0bwSBW6jeczCefBKXL40zL22TRm8gcAsG72QJYdF2dc7+jIHfyQVU2aX6B8C6Y1maqIsM1mo3/cqQdDcZDZuMYmvi2mfyxse8V/nPdzgAYkyPjbl2lxqRj2xGTi58mD+apZP4gXQTYxoFimk5q30hKtpIbNxW6k2cQ23mbPYH+zQgFsUE1cQlpIPn1+Zwh4ULZh2YuYC</vt:lpwstr>
  </property>
  <property fmtid="{D5CDD505-2E9C-101B-9397-08002B2CF9AE}" pid="7" name="x1ye=101">
    <vt:lpwstr>dCOPeGWd5pUumDFVMGIA8IIPCWJFoW3gWvKyX/QMo6hBxU67GeO9oLs0+wsun50X5mHxB0I28L+VfCpT3GdyenK2eExDg6N2aivTL5baXSSU78AdHLrNl0XCNHlnVHvhKXDFw4IdnfW7YhRft5Lbf+QDnae5U+0isOKotO7mwNALFgwIjRgFN46VUJeKMR5PquDDofGHJnshPBXaIWHw3VG4dSxWymBTWDa0dQdAXVab3RWrf3rKrUAKw31hE9y</vt:lpwstr>
  </property>
  <property fmtid="{D5CDD505-2E9C-101B-9397-08002B2CF9AE}" pid="8" name="x1ye=102">
    <vt:lpwstr>MKtpK3nG33izNIVGz3NUbX2w7N0GmisucYdJo80d7o24YvH7InShq44xCPiO/TkEFtmiyPj9/O53UEqoBUxzXXkSkNy5QxAgKcmQe9LuRWWtIvCVLgsP9Jc61B0dKc+Ez/ABJt5eo0ohMCLxMdSDYXXhDbqi2T3F68Tojl3nCoSDSwSRhUtD6n90/cLMLxlxm70qmVynLSYfoqhmhLes4jfSuw6TXRqQbhztLG4WvxzAggR64D9FKSOkNYZw2Kq</vt:lpwstr>
  </property>
  <property fmtid="{D5CDD505-2E9C-101B-9397-08002B2CF9AE}" pid="9" name="x1ye=103">
    <vt:lpwstr>IgtVDxeZY1J5K3hoJ7XrIU5Guz7liKh8LyJfd27hhJYl0wSyvPX5ONeHwGswhavGPGL7Xi6epOIXZNdWiMosnBI6KM3UYWX92QrcZY8OrBVhu9o54KDRD+r9M9d8VtS32g/87xii/RxlgbTmXS67qEGNG7n3BtuCd2WRv5du7UD/6p1UeF+/ErGhedloi7gsJT7pjwn1qnJz5CiwEqrFJR6P5MeZr1SdCKCwOVfRXtGY/m+VUkqY7fhnfnQv5iz</vt:lpwstr>
  </property>
  <property fmtid="{D5CDD505-2E9C-101B-9397-08002B2CF9AE}" pid="10" name="x1ye=104">
    <vt:lpwstr>zaGywwF4H4jUzd4EWSAiGZIqbd/hART2Zyzs0sy59CGNJ2I9uoLPK5ODuTxJ+8A/M9zLJLa1TwHmHrHZGzOx0Yi/L9F/hfAe30/TfAWTQwr65BSyyqfHFDj9HdPNdELaGvn6Xq7p1mMR/Dz0vC7nyqc07MgULaR4hy0nic6Fl0CvNOAyQnoAOZqg8xVWlQulR8afywfj0YU8tvLdyk3BqoteUhPaQMEC++UjnvMPMbg0BHZqD2tJf6KidkpkVKn</vt:lpwstr>
  </property>
  <property fmtid="{D5CDD505-2E9C-101B-9397-08002B2CF9AE}" pid="11" name="x1ye=105">
    <vt:lpwstr>5onrL7eItZp7u4UwlizNx0siJ689yElteqrGQ9Oh0bVHpvjoEfua3iiXmiqm2hAMMnH7N1Cqd+PtZAUzCvaPRyLOvV/dzWdnYdxESAp8+draW26Wr7FtaFMxmd//n601ko/iipJ8NjlYOEJfcbCKWpmtRVzdgB85WXUTh6Bv8W1U89+FA0ETInB/E7AFrIYshjkqwFTFfn8ab7O0oNOFJyH80hWKriq/w4rYB6JIe2IN5bR+w2IbZ2SnRRvyzJm</vt:lpwstr>
  </property>
  <property fmtid="{D5CDD505-2E9C-101B-9397-08002B2CF9AE}" pid="12" name="x1ye=106">
    <vt:lpwstr>gFxvz1K2DFtx1+TLr7ADSfs2SaCdZnASFxVdSd5+Mybq0hzqJjAnggcW141ziWvbPW1ptMC6temmPws07W5cGGKeK64DSaBFSpXPL3hvBPBKvOjVseCDVBQn9W+9+oMYuAStd4k5ZUVr89O3BdVTLKAI9tsT4VFvj0PCxyutAFSYcB2KfV9z0XmjUl11W6PMZF0ytNeqaiV1DnlSnlc4hpWyviDvpNgiJM3APzF9ezMhf2+chNgXYBqHDbdZzIL</vt:lpwstr>
  </property>
  <property fmtid="{D5CDD505-2E9C-101B-9397-08002B2CF9AE}" pid="13" name="x1ye=107">
    <vt:lpwstr>Zv7jDMgPjioN5eWdpjR0aBT+2hP5N3oCWCg97DkCf+MJErO+Z3pqgF44+OOHhVCdQyfn/nLTRyBgaFoPm1uzkRQZM7AbiOuWNSpOGhAf6pZiIwVC1in+pBMw+rolrieqnsF1xq6Mp3HZJGNnsSQtuR0jc21bikpjK5+BuSsXnlYjIK5fgNkBJ+yJT/mxhIKkqB4mI1GhTCyYbGfHj30tva7ZRt2zOVJ1w4usYJKGDrpKjLCbioLJt6xDCfc9LsU</vt:lpwstr>
  </property>
  <property fmtid="{D5CDD505-2E9C-101B-9397-08002B2CF9AE}" pid="14" name="x1ye=108">
    <vt:lpwstr>Eh5L4esCQqCaUXt3RkB9A5X3c0mSsCWuqq6RM1pZr3/XIVzYn0ZTDkcXhSaZXHvfqwvuU2qSPU1NY2BxwVLmRZbqBHFafkbwLF10Lr/r/taH4cDhXDNeJyX6DQlYRllnCeBRrIWinsQx3wmDQUSBjlQqIvDzXeHXR3bfehJHIGnMdhdg8mSARFmLO/leDyckZNLZUVk7FSBkmolse3vIuikKMnF1L/4dZ/7FNwZfJLrl+gOlJglPdC52d7AF0o7</vt:lpwstr>
  </property>
  <property fmtid="{D5CDD505-2E9C-101B-9397-08002B2CF9AE}" pid="15" name="x1ye=109">
    <vt:lpwstr>5Qh9T+Yy9crJP5ulYA48KF0zVJPPse/BmyEJCgpEoyWXX/xbTCZ6KHZ5RRDqJkFb5WFxfGLSgRXQiJ20g8TsVfMsrOk5R+XVF0veaLIrZSLgmxEl8z4buiAMg0Ue7Mks5QPPzd/d+OxphyXENpbfNnnaljnAayBnD1On3vJzMZ2fay1DXmotXg8sjJFtp3QsFkmS6uw3Pu8djzYlZF5F86XUJiW2qSy0pJZP8O72CZZZD17WJdiVsK/E9HI9xFh</vt:lpwstr>
  </property>
  <property fmtid="{D5CDD505-2E9C-101B-9397-08002B2CF9AE}" pid="16" name="x1ye=11">
    <vt:lpwstr>3Ar4Q35HLpQSTapYpjGEPFhqNQ7DHkch7EJXQM1KVxWNUyoGtLr6USeuesYTpyuKHJxz6efajZHUisn++9kaedAllq6gr0nReXVfm/tOxAQWXvnDcpCf7HMS1ZkjwakzeIt40PgoyywUyTCWLKKcJTJUSC+EMf0e+oTzbG2Ru8gau6YZxtsK9D3MFzs9snnKt9io9+ApxRYnDTsHTUtW7CqMrQBSuzvwv3fMZygAcvzCKJ8SMdA52nyb/Qm5BDF</vt:lpwstr>
  </property>
  <property fmtid="{D5CDD505-2E9C-101B-9397-08002B2CF9AE}" pid="17" name="x1ye=110">
    <vt:lpwstr>WFkrNOn6DEoom+SyJi/gLWWHvd/QMg/lSqdGsVNA98PopPDYsfh8aoKRYks6yLUUvHDk75h+dvTvZKKDH0lgfBNvuVvXA+qL2f9sL511ZYUDY60R775VFVMIKTdIcofjs6OCFBj7KRsYwowmzaKuOGX7GW5E+CsoI3FghOaO0ya3YCpZCXhKQeahmxCums3AXnZSgKOG9ZO0evXa4DW7EuH/JTg99NlKIAjQ39yM6tra4CObVie9ai10jHENXsg</vt:lpwstr>
  </property>
  <property fmtid="{D5CDD505-2E9C-101B-9397-08002B2CF9AE}" pid="18" name="x1ye=111">
    <vt:lpwstr>vzHCzkdFZMxFEhGZ8aBdOYLH68eAskSQ0XROskPQCXC/WLyp2ld39+JpGU1w7HwwG+QG+nwhxD0cYbEdn1pitl6uw3KV74BKmddhDb+KOMYCSN8ttEF8KIQ/UWscRkYDvA5TzjtmWEt4RtrMt4Ahx8hcb+h+5vcXnhrHKaFQIecwvqpvmGbiKjjrcXnyP7mEePm7G2Kj+8F7omUaiDLjYZXNDJ77y88ux9hIeduazMiMUZLkw3gFaMY9Y7YZrW7</vt:lpwstr>
  </property>
  <property fmtid="{D5CDD505-2E9C-101B-9397-08002B2CF9AE}" pid="19" name="x1ye=112">
    <vt:lpwstr>09a+Mhi8xEZLhld2ZSOWny6Q//CoWxtFcwQNmCg0/2A+dEu3BOK7g5eEFuNkGVbvdPjDmpDPC9OVQgUGRsGmuWQ2TpBRR6XcCD8jRVL8I5CWN7d6QE9Fhim4ayr11WXHwdlCsh77ZNawdBkJQL3Ijt2XhWoaZ5eI04Fe9L0j2w+z5WyRA4DPHMZJS2eYRK8evNqXE2VXdnUpnvXs9A29zi6jvJU+ApkJhASmfuKfyltWw+KcDmSAfEx5ALd7hr3</vt:lpwstr>
  </property>
  <property fmtid="{D5CDD505-2E9C-101B-9397-08002B2CF9AE}" pid="20" name="x1ye=113">
    <vt:lpwstr>oFbA8ctsqsa+MZhnPKRdYZo3Ilax7XwTT4owVxxev4Kj0hR/5pKUxyYJQ9fzLF1RTeXYsnMpa+JT7akyMBqgKU9xdK8fWnewJ/pGtP7lSfi1afhEDNZoYMyg2VQvkhcdfYUalK7lObgycdQoBIxKAjLrGbkwjXJXzAPmYSfWqa1OVb7BVZcUC8ZlO0IvzCVdUDRDhEcHUDLkcz6zqxenIDyMgJ0wyeZNDchQvI7PN35MAjusS4eJXciXFiACvVc</vt:lpwstr>
  </property>
  <property fmtid="{D5CDD505-2E9C-101B-9397-08002B2CF9AE}" pid="21" name="x1ye=114">
    <vt:lpwstr>SBdrSpWnb5E9qCG3BjQLgl00+oKYNPrCSKXzEjHjWljs7NcPmM8LOEBK1BnF12otMPSi9W+cuIoWl0bUcntKc6yixee7Z5qJ+jgukUplz49Uh6YMlTUZZdfXX+epHZgo9h3HoHvTSdh/w5nRNnSRwXMMEE9eNSuqqiunC37f2TIp3xMGZbSozxLFoAG7SLXr5hE2y/lSL99hsr8bUQ+Owot37O4gJVYy9r3XRxbtIamIHx/5rox41yBYGSAjt6F</vt:lpwstr>
  </property>
  <property fmtid="{D5CDD505-2E9C-101B-9397-08002B2CF9AE}" pid="22" name="x1ye=115">
    <vt:lpwstr>6EMZ2UQaZ32l4Tk5J1xnIuGh8kGcULEuOJvWkD4A4ZIU1MRe88fl1ftKH/nQia//URzb+QglUHDdyhMkqRzpzNmYfDMKiSYMZ8juHTQG1l68Dai3ilYrALbyWM6jhOEeFxiS1iMymm+D7cUK3d9z6IBIOrbuCaWuNTRJktX4WMzcABU8WlXPTcOt7Fq4C3TY5DzdvsRNhaPUwJT4FIduDezShBOsAv5s4vjgbYR3ZHUnAKmndO5oRoww2uPKhgM</vt:lpwstr>
  </property>
  <property fmtid="{D5CDD505-2E9C-101B-9397-08002B2CF9AE}" pid="23" name="x1ye=116">
    <vt:lpwstr>dhYX2O+i73deBZZrXsfyyQYpWNiVaHh/+Obx4aCwTB6tzlOGrS+5fzxjGC0tTUqpsdp9R8oehnr+HmtvqrRu1UY9c3jmtD51gL8Jvo+HeAQ+muL6rcp4Nfb8XY0qINCvXkxj7enqDpQ+jmE8KfjkUPeOEt1BgCkNHmn4zi5GbUnl1WydkVTjt/K0wt/eCeJ5gJvf3uSHTHa8XyJNBjWxpcTe7RQw2hCC6/H8SqfZz6bj/94eA8RulCxw2lBFNWp</vt:lpwstr>
  </property>
  <property fmtid="{D5CDD505-2E9C-101B-9397-08002B2CF9AE}" pid="24" name="x1ye=117">
    <vt:lpwstr>CTupJZv7Qcj0zi1QnWMs1dgupYnFi3dR0rSQclsq+/r5uGQjaL2OTEQDCNsZTnH8F7b7wya/tilEPLYtGm25Bd5OdfcAU4AscDQGwjgcvcWYRU9TcaecspBfkpXlGTfHpkM3HQZlezcuwOqosa/sxKY9ihw2eYAhpG//kjI5G7mCI6v+i+4aBaMk83J79XLsYJQWpNdOw1GZHN3NKVtzY12nXMuuy0v5ypCV7wAi91T3L3z293JbAVrO/vArtPc</vt:lpwstr>
  </property>
  <property fmtid="{D5CDD505-2E9C-101B-9397-08002B2CF9AE}" pid="25" name="x1ye=118">
    <vt:lpwstr>xYq48i3t7ilub7ddH3QphuKzRs9G3ymt0Yrabnj7ERrHEG00pbHUerUqMzMqDIoZ3LURHfv1BECbDspvs739pf9p6UNRn89PlIaAngGXnyYeJ00CiZw8n+iZGNor3/a1IXLi69bd1FVmbthQJyywPLb+67aPpf/bwkbWKuN3GrNPHCAzmd+IGx/XQv1L2ZsVnWFxzAhmABfAJdFF0yxvNzYZRF9tUHpYDBb1O9KrgHu1lvZUqN6Z2HOT/b6n/So</vt:lpwstr>
  </property>
  <property fmtid="{D5CDD505-2E9C-101B-9397-08002B2CF9AE}" pid="26" name="x1ye=119">
    <vt:lpwstr>uIOFo3pUviL0LIwxZTAftBsNJiDeOrMpfaEfCtDtIcBOUrJVtLnPIShHYUmIeSZYEZeqdDYAu5ZXYn5S+xHvGeaGRiA5KXYPPn7/HCE8S2Or2sYFVzMPuxmPum1A4NTz/nCo+n0Kr3Tur2dx7wFybVPn3DxenQizf7j7NbzpDeylQb+uUGs45cyZP4+SGHNVwTSYLZn37LHbDim3PLtFL9F7L0NlzEPC6+PHSCCCP1CKKNlsI8OsdPtVrARMfHC</vt:lpwstr>
  </property>
  <property fmtid="{D5CDD505-2E9C-101B-9397-08002B2CF9AE}" pid="27" name="x1ye=12">
    <vt:lpwstr>fonNGjnDYxcnu0o9azayBxdJnPSFr4gE5LcLl39H6CgYROYDmOZIqgBKwI/eGob1gqCFpNecbiTlVTL6GTmIqMNsrvBRnNMcZEpoG0lNXVoDiYv405p8Oz1CgFJEx9PLiVdT3NKx1fEDK5I7i2ub5yEVLWRNHX+pdJsTuPuaPBnMKhJpuUdb2yJWSZ7FSe/f6Ks8PLEDwfcQ8LEc9C6h645xF1qJmphorvH+ZVmNFjhF1rBVpphL4G+Uk7aaAf2</vt:lpwstr>
  </property>
  <property fmtid="{D5CDD505-2E9C-101B-9397-08002B2CF9AE}" pid="28" name="x1ye=120">
    <vt:lpwstr>uTg7CwvdnW8B1EONv5E+A+v+rYgKmB5eSDoWi+mLtlwtwg1U/k/gz8/mpwQaGmtggMH2GijohHbrDb+Tj94W/S6lU4mERPefdn0s8qnfCnXFEjfLh3NH1nSpu66xXjUjuCVUKf4JgbJcYJ2+4s7EVe2XCYLR2LLnlIc8zSpqCmWpnDyyPb/ZFV0NSrhbAJk87oFUx3TVxNe9Gc6oF3DLVqWHIBTCJcpjx1bgL3flqOZf01PMKXCCOjTJNmWEX05</vt:lpwstr>
  </property>
  <property fmtid="{D5CDD505-2E9C-101B-9397-08002B2CF9AE}" pid="29" name="x1ye=121">
    <vt:lpwstr>7gOLq5O/B1LlljqKePgFQQL1EuAtElUPylNhp1UnjQ9Bx4M9bjm+ThArbmGlL8mcE2v3IYBl8aQVfFeYSWwrUWqvl6sXnuAhy3/Whh59zQKHsmq8RVN5gcXwiyrxTBlSqdQRAaHRzWRkHvjuBKgA2GZrRdaZi3rwikg/y4XwM9IliAFVd2iLNA+wPKOWub+FPr1AkX1Q9+aYLoEyFZh0TSzNGCXQcjmaN2tTzw2tsGCWWe6WAdNlQ+febUu+ZQ/</vt:lpwstr>
  </property>
  <property fmtid="{D5CDD505-2E9C-101B-9397-08002B2CF9AE}" pid="30" name="x1ye=122">
    <vt:lpwstr>5snxa+4iqXC7HZoqDMq1oe8/xJ+AxHdoMdvPz7q3/zT3nXBDbFoGLNLRIbAkoe+kLwKqhV97yDNbj95wp2TRe2HXXiFKsczrB5V1FvODX7FnhNoumATrPfAtljZVW8FtqrejH6tkfa2I1tlLOfGhQIZvBSYRQbNUF8eHnqhn9tum4WT0Bb2s7di8jDy5WaeRzpZdCw8b7fO9E7tBAsECX0cEA5zVE/5DTU+iWAvmNpyyVDlA5BqKQDVKe8iwZeL</vt:lpwstr>
  </property>
  <property fmtid="{D5CDD505-2E9C-101B-9397-08002B2CF9AE}" pid="31" name="x1ye=123">
    <vt:lpwstr>LJ2e80lmduTPQjhb1sKBAYvun8CKwi4F8spzVjJagj4d7Al05iJbotdb9ZHiWjRL+qYE/0Qw9MJN8ctKOzXR2HoJiNLvvjR76HBLUZ6VGVz9S1doNU6RcJZZXwo5hTKF97htXJJFBkxJrChXf7t/uzfjx6jrHdDiOq8ZkQOkqsDyBPfbe5pFIMMdXiGOy6F7F13LXI2wxj58WXMiPrrL6VgP3N1lKLPx8AfckyOtGDhELmkGoPN7oF9JtHVcgZB</vt:lpwstr>
  </property>
  <property fmtid="{D5CDD505-2E9C-101B-9397-08002B2CF9AE}" pid="32" name="x1ye=124">
    <vt:lpwstr>nKUBYrKam3Slf1Ed/oiXZk6b77YkSDAGH/dNLTxCtwL0x8y60v5kod+DdBRdm7/Yqg60bQibWNmTLyWuLg+CvKpyCPGDqS0m9A0s483nKNHlLDUpyC0PE181hX89hAcRghoo99/h4vmH+2kA/42STRdzSKmPFOSBgsh9Q4y/nAss2dlT6IRKRWLf6r/9ZBK593fM+eEG7A/TAmh57eEiRl4R5xNLk8kJHDGUF/cgHnZLPBREFvi3J55xCDk5aq7</vt:lpwstr>
  </property>
  <property fmtid="{D5CDD505-2E9C-101B-9397-08002B2CF9AE}" pid="33" name="x1ye=125">
    <vt:lpwstr>P6Ij3KXsKUobNA9BqREHL/WIESks4isbj81UbIH1X+u1IcKlf8i1+a8UJEbX03Z8eqKSwyvA0NHE05rlVsCpjhPfM0QhFsRPmky+a0IrxFnVr5IP722wxOdF2TiddMaOKkqki53kL2OrydOVFR/KFbcX/es49Rt6dzfByaqfg4Sk7wjYqan8/LJrWlp3YbW9qmM3ggUFRdSySynDUaQn/yQYng3CCue7qMZeSELNUZ2PYX9n2dTB+RQ/vFhMFzj</vt:lpwstr>
  </property>
  <property fmtid="{D5CDD505-2E9C-101B-9397-08002B2CF9AE}" pid="34" name="x1ye=126">
    <vt:lpwstr>0/4T7efpE4uiA3IHBByrcgiDohB22m9AOlD5KBIwnodHBZgpqryI7+kW3zZlkVKJXmqtCIEVm3cmzkKTZJYKiqoL7MpS3j1h2A9VUDr38wQ93nikEYjb4f3qwY/Bz+0jWqSySuuQbs0CZRoj6vzvJyGbUurMPJFA3grmn+wTXligdez4YrUY4FVPd7tLPKUiC/VZLcPs3xsITCm3zci/R6Mj+BN9/hyhQ+E76mxdzcgu4O48iYmbrUdSYh5gZVn</vt:lpwstr>
  </property>
  <property fmtid="{D5CDD505-2E9C-101B-9397-08002B2CF9AE}" pid="35" name="x1ye=127">
    <vt:lpwstr>HQzBtSNptrSL8FGEd34I3YxknbtaQeUWDIx9xegKkT2+E6RDWf4Nf5EeiA19PXTiF3K+p7uPENz++3FkkIqh8Po+o7ZCdshN/Xr3cWgnhAT5rquAvhnydAdSAhUD/Rl0CZSNT3qHFKqMVy5p4dmwLqYt96TtDyFtGFyCLNcTdlRcX7eB7AZl0DOkgB/feSiKrWZ+3Zraq3XxaKDkx35k12t7JWgie9gy3S4ZL51ReN6FWDAi9DHBk58Z9NBIJcX</vt:lpwstr>
  </property>
  <property fmtid="{D5CDD505-2E9C-101B-9397-08002B2CF9AE}" pid="36" name="x1ye=128">
    <vt:lpwstr>tjIJTbglEcC2JUyckIIdyuDvyomoSiZBPuyMZVf5xGdGgam8e0iQKMKv+YJ6OC6mz4liV4kccmH3fqnd8xT3xxdcVaqsYlLz1ObPWKlSt6lXCr2SYATc/kQrHS+xXHQkmPUfPvehNlXSffBwJnPM6/Txw3O2v6QaC06V2y23RCSlksLXmNpo7pXlE+/cbqDlozrU78zrZ7GbdFBkjhQUoeOCUVwk4yF6O/ytFZ6I237xHXPuxHxfCwSHqJW4h4H</vt:lpwstr>
  </property>
  <property fmtid="{D5CDD505-2E9C-101B-9397-08002B2CF9AE}" pid="37" name="x1ye=129">
    <vt:lpwstr>LXw7LLI1xXrIpVZNLscNt5tOqc8EH3K6lqwsubdLcbZciOTFulIuBQVUmUrCmTQaRHqMkBGxdDDZfVeCQ/UeBAFkUvEIgFVrLIoGJhIeYgsdKj29nuxiOHy4VAcclUCaazFciaWTC+Fb/UXTWSBIDMBB8kAMzhWZmXGdmZvbrry7XA6QaTTdEGxmlEzRo7ONFGXC/PevEq0Z4AMy1S9Zd8C1vcUNXYyULHr9trn6UFbvVa2zj59a64l6kkuR2m9</vt:lpwstr>
  </property>
  <property fmtid="{D5CDD505-2E9C-101B-9397-08002B2CF9AE}" pid="38" name="x1ye=13">
    <vt:lpwstr>M+a4QjQgbk0uOdgxsaANpqtx1vdhYc/zND4w1vDEYn9Tzyc6IBOrZZYRLcO4fQK9olXNB+5ZfFcH1QpS7dXcl/piD62NnbQ6Iy0gCmOhTAKEzN64s8koYIRuXj8XGIGRFatd88TgpqCiI28sknlW6WO4ORuRVoYVmoZ2c/dWxynbUk/cqJ8br70akIqXzVfjWO+QGPj+znlzkv+J3WK1KwiKremppC+b5rmodWBfAD+TgnefE1hgDki2k6XL9Gn</vt:lpwstr>
  </property>
  <property fmtid="{D5CDD505-2E9C-101B-9397-08002B2CF9AE}" pid="39" name="x1ye=130">
    <vt:lpwstr>exnD0yLPFEmZdm33BbY9DvSFC/ylpM8sRpIyz/ybYuuREsnVUVIopKI1LSTsIG8bCL16qVdIN9WGz/25nCVdQiqPg9V7TdQBUyttlvGT3eduhaOUx2Est/cFC46pTNB8kaPZUS+2twsMMDNOSOH+5nY+tjY+BKDkqcRCsMpFoeeuhD+4XUQCr9gbgAmqM1j4FygfiQbclmAcN9BanEan1VMCbT5UaEkmRJyImMLvSxCdgeCdSP72ichfXxRXjlf</vt:lpwstr>
  </property>
  <property fmtid="{D5CDD505-2E9C-101B-9397-08002B2CF9AE}" pid="40" name="x1ye=131">
    <vt:lpwstr>Hvqh9RFgejgisioEPpemr9XcFpMf71JYKTWgHCVG0hcCzzsHsMlTvVWr6mqC8WW0gI7S+LUvbBm77Ov+cHWAahjgbHjOBY3+69s+O3Fpj9nRDNcFiTrP3Ag+3lRSKEvxdHbxmw2ID48HndbN4LkximLQ5KLNR5DfZq2UBqZg6GX56LcNd6Txxa9g29CjCmMtGJQ/3FNB8rNklz3j6ERrAD46La318Fk7PFGCi+OitF/UqmpbmdK8MQ+p0OVGCdu</vt:lpwstr>
  </property>
  <property fmtid="{D5CDD505-2E9C-101B-9397-08002B2CF9AE}" pid="41" name="x1ye=132">
    <vt:lpwstr>G1KdNRFPiJUr4EUqgNDB3OzmjQF5kxsDW50TM6jZXbsnWtEtjOgfzLkr6/8EnbdVq76Nss8Xn8O3TFlakFo/+eEAGhKdjCt0nC4bnSpym2ELB+/0FEKfsXc1mOjQ+pKrPRMYq2Sk94evUQk4m2aXHFyTQJnAOoLgxhRstFopRnAYgVH0iuK4Jaq8lrDiKxjK2IG2mLgOdUG99XbKaw64PfGzCHFoSHVVunnVn3URDDE/VJ/7bToJ55L8AJEVney</vt:lpwstr>
  </property>
  <property fmtid="{D5CDD505-2E9C-101B-9397-08002B2CF9AE}" pid="42" name="x1ye=133">
    <vt:lpwstr>Tws/TCDtTvL9Hr8dzzHuvzFqOmUUQeaT7MwK1SPsHJ0YgKhMx7czYNT+CvdgrV/9r8dFtTXIoIJxX+Xq8FIItJTKoEFo5cDIfCL2dG4Nyh58MjliqnzkU7qPAMSMPVXOdjwu8BjtRnom5fHw4KEIfkCiox6Uvv6cgwtgJuAGDflU8CPg2S5wu4egV2/Imr0n8yu0kgHNf6TUEzq2AscRGmzGmxVBkTjRBvUPvFspv1vSoNnLntew6us+QIHV8WI</vt:lpwstr>
  </property>
  <property fmtid="{D5CDD505-2E9C-101B-9397-08002B2CF9AE}" pid="43" name="x1ye=134">
    <vt:lpwstr>BvTh4A+LH5nAdcUFIm56CnTJidQspIPB94/C88avpxC3j4pqubCJ+4pF9q5IjgQI/RkNnjxJmykjUzp3Ihg9IIdskLBMj5sbh7oPHMw7laLndNNvxYNNhDtErwB5T9ww4t72nSibIFOgLSng346H8kXV+FcAgkG5vX5mK4RGHM4pAHWSZ0BSaRZZzZSaTdEXNYZOTycV6T57FxjwPH2HADNAQEHM0+e8/1Tzx5DJmXekOptcaWT6Oqc81oSbMRJ</vt:lpwstr>
  </property>
  <property fmtid="{D5CDD505-2E9C-101B-9397-08002B2CF9AE}" pid="44" name="x1ye=135">
    <vt:lpwstr>Sh03dRNNFmDsMgeBwv1+i1yD4hva5XvWcQ8YqmmXzD+bAE0KpaUS1wOFpvOp4vTZieLpWZaZZSkIitwOn+iH6P1aje3ptXJWumCrHFbe3mMxEKu1njSej1AUoXrY7Euh9OkiUjBhtJ+iOBr5dTE6tKdzH9JIVQic/01qkceWtaqKs4LHOWFB26mcUHa04QOvtxXkb5w0kQ7nyst0HlR+7P1lz37YXjK4R5hF7GGtx7Tob+fc5I1cGnSYLRXUJcy</vt:lpwstr>
  </property>
  <property fmtid="{D5CDD505-2E9C-101B-9397-08002B2CF9AE}" pid="45" name="x1ye=136">
    <vt:lpwstr>uwV9BFdGpVNsBH0CJhKQTMmABMgVwlCrpKrkWESlagNIePeAht8lF3lnh+6zrmVSrvMexUupadvBHmHvaQNNinqt8Zcx7PMuSX/bPGT+3+QBOMo5S4qidlHf49WVyTpgyuVBgbUzwghTSb+35+1DZvkfh6eWlJS5IbtG9RbxEFyd3FH5giDF/lQk+exLkEair1D47qdbT841v6eUGZZDHUYQZdwsQPGnSGHjMYYtoT2ZkNXSwSR89kR4jYP5NiE</vt:lpwstr>
  </property>
  <property fmtid="{D5CDD505-2E9C-101B-9397-08002B2CF9AE}" pid="46" name="x1ye=137">
    <vt:lpwstr>slmE8Ba8SowPFr+LiATrXt+n2B7407QBNm6VgzXSSC3Jc0asSFXQVxY25ns7vldYMyHI2TOn1p7bEJH/HuYqR83RmBw1VLmrEzHU3vj7wTgdUsBZ+xSqzMbNSYkvGCPTekBgFHXfF7ym+B09BDnlTiMr81NvkK21p5JXahYG57hTkqngR4gF2Dnmolljm3o00n7Bo22Wc0JEN2zKDlwH7jp+6C/TmbLCIAMk9p3CVv7bXTshysXzAifmIuRLCgc</vt:lpwstr>
  </property>
  <property fmtid="{D5CDD505-2E9C-101B-9397-08002B2CF9AE}" pid="47" name="x1ye=138">
    <vt:lpwstr>eU5rVWijKUA6oegeFFEEOjeAVzHK/b55kgJ3xMcPzlZPQK0j+PifMKpzT/+7ydlgy/Bx5D+FXpYT2cYBaOg2yJLrdjP/rMB/7AmNSy+x7XFMAjajjjrDkdO+ljGfmM5xa0i5CT4ZYqvOtBa8PI6HaRvj8DJIya+RUsRxQ774HRKLq7yvVLR48D46dID9DmhEtjzvHAbyCj6ln2zIWqNwwGt1kEYrjiMICS4wiuk4rRVBU50cO0kVuI1hQfqHwRw</vt:lpwstr>
  </property>
  <property fmtid="{D5CDD505-2E9C-101B-9397-08002B2CF9AE}" pid="48" name="x1ye=139">
    <vt:lpwstr>qxIKhNWCqHj/Pq4rmmlpxjy1tlecQGkHiFNowG38yTaV2bN69JiljrljQ7VoyjxH/dmuSULr4xoqj5vlAXQDeV7LzvGsCd1pMNYXgs9RQQ6vYV+s2yD90Kjn7HOiiAFgo6CPI2d6bmUF3QWAp3QVat2/lpzZKMhh/aFuckBKCAh0R1l9k6NOUbaQC2yNHo/LAyVa84cxIc3Fa2OhJMAZjyNxwzn7e9FMZ7FbVDyOz7Z+0waHjoKYDUpJoD0s5yq</vt:lpwstr>
  </property>
  <property fmtid="{D5CDD505-2E9C-101B-9397-08002B2CF9AE}" pid="49" name="x1ye=14">
    <vt:lpwstr>PJl6Y313Yc9EC9qMKI5MetdfKQlUnpJrDnKhC3P25XgEHEpVnOBym+tSa6g4ILToW+3q4V3228H8E8Xk/3Ftq1pC39toE/MDHMm+0kSoxz6j9L6PqqJYn71Y4TVRAyJppQzBnXwiSAYT9gjn+OQPnF1FbVGAOqjsAdeQ1CqqEZCPtiCdT3OWFJI4I/zLEnF3CsbwxWYFLFnZcOdLME/Qg2GSdyyQpXs5YOUIwwcPP4dyX7X3OLcBHwiIkUTg+s6</vt:lpwstr>
  </property>
  <property fmtid="{D5CDD505-2E9C-101B-9397-08002B2CF9AE}" pid="50" name="x1ye=140">
    <vt:lpwstr>HKiqMsb8JG5x6TZ3xFUaTuOta6/1bhlQafkkt+bHw6QqsjvfbXhRbOJPE43JkSkpX3r/ttPEVe7C44xx5dof0MFfOFPrgQIVZ+O8jjMsieEzQ44Y1N9jYyjFqHW9JTYE7s+kb0cZ4tbRU8VV7vijec78yjVW9FnGSKbpNTEVnFFjDBwnnrAIQYDqa2YR6J7FaJTRwV5cU7BdEflTHylNfdURkvvn6FK2jqXGUC2V/saW9WElis5KycujViqHdJy</vt:lpwstr>
  </property>
  <property fmtid="{D5CDD505-2E9C-101B-9397-08002B2CF9AE}" pid="51" name="x1ye=141">
    <vt:lpwstr>j3mVHs7D4eMhk2LzRdfReGI3DRpbp0U7Pdy0bzI1CeIZVOIyaCHZJwJGYBmcgBF2BBDWnMTk0jwdeLltoLi9RO7OWPdExqbYAuAEjNmZHxbxIOCUdniNCvg7SCKh0L9g3kdp25k8Jn7CQApM9nYtWcesP/2OVlr/fIDAmBgwp0tYGq4HA/oOh/H5dV8V7ByJYOUEBARknXAYlNVGtwaqpSXZlfYnpCDyD+mtcehqiEbsoApUBUxaMZqdDQRF1gC</vt:lpwstr>
  </property>
  <property fmtid="{D5CDD505-2E9C-101B-9397-08002B2CF9AE}" pid="52" name="x1ye=142">
    <vt:lpwstr>NSVqans+h9bSeQUO8QFg3D56SNVN9uk4qWWfbI4lAEKIo3Ajma0zgXX3tJvqUit1i8EsuNIW8qfEbLRokmHpPBSF5YuCoOxGXqwerdeSNys6q/GyCMLXY7lOCFmcQieq0xC74RJ7js6YzvBcOAmiFADlyDGCHn46BCGOlduvIWe62BXQlWezKOGP+prjJ8SAlRmksFTwxcYWRGH3vtHEUXV2Z4B+Dc8s8vnPmW1Hr2dOS2Ojkg7fIXrfsGbq7hZ</vt:lpwstr>
  </property>
  <property fmtid="{D5CDD505-2E9C-101B-9397-08002B2CF9AE}" pid="53" name="x1ye=143">
    <vt:lpwstr>9wGDP06+IxwZIAmDBSx3NrN1UvVZAVSBkUKjal+CEOVtxI3x2tbgARJWt78FmPWoeKNcjEiUfSv2XS0P1YP6SLr4mBA0Op7VA9okHwhxZyEpNB4zQegixKk4K8KLlIu9sk7CQFV4TPPVX/KDg/3SXPr1fUjotIk8PLWIgt97Qsa7ixduJQEdhHBurhoHZtTEOXXVmks9vNiNdNiWD4QUeqO5BEefc7MvegK/N/pobPaPNiLYyJ1HJYfLG9hSTuU</vt:lpwstr>
  </property>
  <property fmtid="{D5CDD505-2E9C-101B-9397-08002B2CF9AE}" pid="54" name="x1ye=144">
    <vt:lpwstr>VY9hlqstzWU40xE0R7d7LP9uiqZ/6pciClHtdDbstIlXqWNJ0DUF+pWPPFGpiwdfNs2Q84xjgVg5G3bRuG3D+o8Tktl8WDZb8WpMbWLKTJaEBr7cH8ZxRuFHlhpLuHQWmhob9CUQONRZPjaot5DmAIBf9NRFYpZojhzPW0POAMIqTfi7eSURnWIwdqoBObh80Tmwbp2dlLtShOP3THtJ/NKVUGZ/bMuRe1QqOGpxi2Af0ECa3G5vDMYfBbmwR8X</vt:lpwstr>
  </property>
  <property fmtid="{D5CDD505-2E9C-101B-9397-08002B2CF9AE}" pid="55" name="x1ye=145">
    <vt:lpwstr>3CaiBWFGkAdC0/cZe9pHtwg+J/Ru350oAle+5nm4hiyksyeYks1wglAKiE3m+wabZPkcB6ib97BUogUSjcsfaNp2sdqCGEfy18bSNVQIQgozS3WPu2T4bkfmBLVb8emv7DXcTKu8MUnzLFgLHoj2uCWPbhhgT0Bm0y34gvZ0mtyFmgDXYKBstvgapvvW1vArFoIb4+hBXsBjgt9WEMlMjWdQV4py9bs0Q33OCRkGU4n7ad9sjectYnMjsEB8RRx</vt:lpwstr>
  </property>
  <property fmtid="{D5CDD505-2E9C-101B-9397-08002B2CF9AE}" pid="56" name="x1ye=146">
    <vt:lpwstr>hrVPHSDAQxZyJXtorS3Y80EwTmzeg653si+QP6gc0XyIYc6WdDgHcTFp5B9ZNdZzras47ARYtwsj4VIN8wzqIdo3pbtwrQc+W0Bw/7sEphT2za5R+16O/AzqtGCAlZMDun+dptbmZVcVnyMkNrKmgRKEkdwUxNPGR1cm5FPCQ9Xvre679EiRwtSEiHI/Q6yYEtZHG55bjiM0QlpALtO50ZSchQXHhyjX01vwhiUxqg870xEZD/tCjYagBm5TQnh</vt:lpwstr>
  </property>
  <property fmtid="{D5CDD505-2E9C-101B-9397-08002B2CF9AE}" pid="57" name="x1ye=147">
    <vt:lpwstr>b7AehtjVFJE0hOsJnOKfVMcf/uD9nKjdksPLJd6/Lb8clXu4XfqnT7E767qQDmwpuRam71hllmVMzeHQ3zy35pURVl29sV6I+UTPW719rmW/mRWxx8WkIRy/S0/iXj+q0I0rGc1+3a+gSuJPGJddaNjCarcr2UECGe6WKrndmua+fhd4/o7WhU9U8w040QoIm0C1oEXIsBLezYqOd+4rXAt06WJ9jOY1Nwcf7KLKT8Ym23NqkTNE1x+ZcXfhCY7</vt:lpwstr>
  </property>
  <property fmtid="{D5CDD505-2E9C-101B-9397-08002B2CF9AE}" pid="58" name="x1ye=148">
    <vt:lpwstr>z1Y/seV/jNjtmZxSTCmAvFQcNqV7gyies5Fj2lYatWGtkGeTTyb7hu6DR2PQh2UPb6qTEInDb4dq9APzWrOLenV1Mc0bKL/VxwEVQ8XSEV4DNeAk27gKCr2rYPSOCjQbFfUGantV9dfdxY+z4lrDrCPnC8vnFNaBka0UQd9cS5BQQoPUZaVT1UcEPQ/OofvHnXsKqaDG0U71sxa5KD0CiNtbsxHzt3EI8qVh4a7ge/OWMa734vPAxG3iWG6M5Cu</vt:lpwstr>
  </property>
  <property fmtid="{D5CDD505-2E9C-101B-9397-08002B2CF9AE}" pid="59" name="x1ye=149">
    <vt:lpwstr>eM5ytT6npnc2MJ1Fmd5IyF+q4E5oY9VLyD73v7bVxwqKokjaEO+fxzpmQZ5Db6X4IV0MQX4ugQd7Ld5/Uj0cPPhs+BTF9mGOuogqA5Iv0hSUK+NrAHCKciBCiK6Fod4zXJUavCwopYxAfuGc8Qy3OiG8yT5YtePspmiX5VX4fQPEjWIcqJT50qPhAENqXTgRCXa8RA8N+fExZYzElgWuQkP00AiGuWQqNveByJl9cG+CLwB250xnDlEQu0TK60E</vt:lpwstr>
  </property>
  <property fmtid="{D5CDD505-2E9C-101B-9397-08002B2CF9AE}" pid="60" name="x1ye=15">
    <vt:lpwstr>2MSdvnk0ge9s8M7LmEi3QhxJTrrhFptii9dEH2i8LpEYIA3zWLmTbCQwumcw5pf15ZCRahYLsd3F85gLDMGzsYsrLjLQvRjfOOlhDYefMOjJxCLVw0QqMLFCLLe00jAC9QP3gSApPcpgoRh7ZGs5VrHMdZQarOcA7BGgkiBOmUJG0seKH4x8Mkun73r1CAzdjDh4HxMU43Vo7vAGYNxM0c2P39pGQCoL9AsxBfbKCD8ATc4nLIyF/B3UBGUafHD</vt:lpwstr>
  </property>
  <property fmtid="{D5CDD505-2E9C-101B-9397-08002B2CF9AE}" pid="61" name="x1ye=150">
    <vt:lpwstr>bqAf/H5ve5r5BzQFDgpJs5FQYGCSWsjac58E9M9lu8xsi0D/k1JF3B3AxZipGh81P/rJK5s7hlG4uR0fxsq/Lrf8vM+CkwFfnVwq+UA3My57pcqdzqk4dTOESS8d/I4+HyeU9Cxzysr3ZwGsFnNoP2aCqwUYNIR2J/1nmtQr0QjdmmGOZzgxnQTT3SdbQ41PaR8SOWizmTuZzJHFydHqasLe1IB3go8wghGO5cdE/XJHpxRzyBUtQ0dxcOG3M4F</vt:lpwstr>
  </property>
  <property fmtid="{D5CDD505-2E9C-101B-9397-08002B2CF9AE}" pid="62" name="x1ye=151">
    <vt:lpwstr>KiDzAi1EmpnCPPbqJwMCZgJUQROUolt/RcPbH0BLzBA6K4rPekXzvTYH12jwU0RXaXtfUt6PYBcwOWWpIk2ecb1MNUa84ZLbA5I0s+DNZkaPfP1CvfAAHZ+0BXbBmIGMIlNjT/YaiWtYnqdXBWkbp/XjC96qzSa7MjEGuxWC4EWAwh99IcslUqyNJc5EPrjWgmu0tdlpPkATcMo3X4qGZXMg1dppxLE1AZicOy24cTSK7v+6fTPmKzbPgiHu88C</vt:lpwstr>
  </property>
  <property fmtid="{D5CDD505-2E9C-101B-9397-08002B2CF9AE}" pid="63" name="x1ye=152">
    <vt:lpwstr>b4vPtViz03sBkdgV5NCRoGDg/rN+jAEVKYLQhhUjKLcKwBOHE7/AZLv9JLjO1Q+79gH0VabYdPh2lKpZAfw4aTD/vCpUOrHJEtCTySwHwCKKMxR8JsFV+KI+gT5rOqd3cJmgcbGVUTPeQPrr54qef9pwPO6PeDQ2fpMp2Tkbs0KJp+XolvHoS21eRV8sKau7DofeKwebMIWhdmmFhswk8C7/A4SZOSalBIxKbELSZjlkHuhVOTn4d3o38UtNyiV</vt:lpwstr>
  </property>
  <property fmtid="{D5CDD505-2E9C-101B-9397-08002B2CF9AE}" pid="64" name="x1ye=153">
    <vt:lpwstr>uB305IYO6HuwSzrLh7MOiUrf9lBcdoT75Tl6a7E2obh+xH8HLNB2ACKsk2JNBN1m/Jm74dYjths1zaxv1nkytWdk1udj0U1tqE6YdBxw6Ju+my0EtS9NyloBMRjBcE+9BAEks7uosZbAdmCqxIBD79iqwcrBkqaS27jA0VzvUbatWyLge3Q+gfkvBM7gYkemC0F8N+RGcIi+1g1EQ0c4E3HxwTm1NDdiaYhVluEWtvbcJpB4jef/a5tZlC33sYP</vt:lpwstr>
  </property>
  <property fmtid="{D5CDD505-2E9C-101B-9397-08002B2CF9AE}" pid="65" name="x1ye=154">
    <vt:lpwstr>q025p2pGoYisqPxaQV9lVrxPnsFG3tadWhwHqKWJUtnojbhqlIX5KRs4mkSezkzuOHLkfSFihLfwxQKgYubxCZuzO/VP2wDuQ5O09FY6H8+OFjICoqsH0eZ0jjPYnv6hlTw+Re614c4IyooQFizSCmnUUP16xm7wZ5kyJzcm826zZ8/CaqmAijV2YIhQGdR5tmFdKI3cIUnbCCNLuceFPB6Q95j4y+8DRks0qbTnTKDI8zmb6KRdpu3YAX9Xa/l</vt:lpwstr>
  </property>
  <property fmtid="{D5CDD505-2E9C-101B-9397-08002B2CF9AE}" pid="66" name="x1ye=155">
    <vt:lpwstr>VkAccQeFaiJY2f07mgK4jR/XU87gfaeNBktO27TyoivK0TaSwEJOjxoKFD+rF9czpipYbrmBR+dtRZMfA0rZjzSPRoCzRvIhI3VH36g+2g7/bHkjEw2ggppLE3o/sgmkSyAxOuhTbmSC+jAnANejb6+mw0HcjC32Q+kppoWbz8iIarpVfR41Nlx9hzelCGFpdOb36H8E4Xnwi9zl6TQpjvBwfg70wM+JUaeXTs7sZR3dBCD2RIyyxmPQ4YcIcin</vt:lpwstr>
  </property>
  <property fmtid="{D5CDD505-2E9C-101B-9397-08002B2CF9AE}" pid="67" name="x1ye=156">
    <vt:lpwstr>FXi7Y/iJxUR9uibXS8SmBuaXLaF+VP4/Pr+5OR2RQPl+C9sI83obQe6xhJ3FRMoNRg8rJabAxoFQQlNLdRfdptDC8hA0rt9oYXs/5USbflGiMoFKFdbULbhcMhDNSzHlkVrT1X3cSrJvyVFqQisO79MyYtRn0IVAbCodOGPgfbM924p2dk+lDCyYyxjunhcfpqR+vwa3akLXdkSywbDFSpBV+Jj0XR1WVzNhgKRh0KW8M1gnAc8uqpGUhLAQ0f5</vt:lpwstr>
  </property>
  <property fmtid="{D5CDD505-2E9C-101B-9397-08002B2CF9AE}" pid="68" name="x1ye=157">
    <vt:lpwstr>HicLcBVEuDECJEp01/HC1SIrAHZmjzLmaDgvwKyn0N3uybRQlSVbITSy2UYffj7I4f+V9sWkcYSsvqjEatRgZjl4bSOXvxxNB3yujGHZSEb37OpHrNHmN0TqHBgNBBZyXXjJkvaiuxQajTrngX64qGiW/q0NjBVP5/GIWpb5xdWhAVgWTTC3xEk8tgGJqLXbnFuTutFKCcqNEtwWNzG+VMUleIhVBBbno7a4K1Kw7ZLGCNn2VdPJeNyr3xCKZaz</vt:lpwstr>
  </property>
  <property fmtid="{D5CDD505-2E9C-101B-9397-08002B2CF9AE}" pid="69" name="x1ye=158">
    <vt:lpwstr>ryoDEJ1pIKryeARG4Hw3QO64ZgurzxN/bL88IKjcnPJDOabzrSFMzFtP6uUulgLQUgb+7dwpEify92fMIdSakd7IyjcRo+BovP3Ra2/FCUY48ShmAkZgnJKOsjFgNr7chFEQC8A5jBCuz+l+yiXY2Vnl4wPVn3sYO1LhBRskP8sg+rqOb1Iov9wiyzA2lTKO4RLyMklB+10eLp23etDxsh11c75v8KH6jYTiFOauk7qUh+czPFW6YnrkTaLXBU9</vt:lpwstr>
  </property>
  <property fmtid="{D5CDD505-2E9C-101B-9397-08002B2CF9AE}" pid="70" name="x1ye=159">
    <vt:lpwstr>JOgno4M7i6dK9n+tECqI3qOEVqf2zgA6CoKOuWWAwwYkqbtkVhaNxdYVooFrq7s+OCFcXFIGZSZ4lyKc9GidBQ2oKMFr6LfJMcBSyCneoUQVJKtw1QGmWgRNgwuQcFLJdcD40uFnh7g8lJa+AcO9MTfYFpdJwognTz+1AyzFLkotZuCmqSQWuKw8cd1VcaVXNUSyI3Af0GQl4KU66Zba0scFdKmxpLq2RK0M7jiI5cO2W1Lq4AMeZiJE2p7175t</vt:lpwstr>
  </property>
  <property fmtid="{D5CDD505-2E9C-101B-9397-08002B2CF9AE}" pid="71" name="x1ye=16">
    <vt:lpwstr>Ep1EowRNcCjXGipklvQTc4i71oQGwqDVsnLA2aGMc2WlEzppztuSUpZyeIKeN4uq49mbFjBjO3H3DKJUvVuJbhFBtEeKaOqbEhYhevO32g4Oe0QTFpHQsBgDnhkWeyoztbquV5BQ1ky/K4edmY669gW3d/FURyp7+njSTkmsKmKOub9VkJyH4786n1cYnlt5gRAkBpPhBiUCKppylXsR9XydWAKmZ+IiruosU7wjdzSR5dO+ZZbowRMrLrXnE9b</vt:lpwstr>
  </property>
  <property fmtid="{D5CDD505-2E9C-101B-9397-08002B2CF9AE}" pid="72" name="x1ye=160">
    <vt:lpwstr>r59n21sk8P6bA8HEZ+vwRDiFZCt6YEjbDzATuqtB1cmVa8UIgW8U9zk5j4sR04e1Dywxfz+y+OWkyNJHj1wV0HMwHN9cHJ0JQfAJ+DDJIRBxpU4W+HUBkuG90P16kyBkNVHXFsu4UQ/taTxCsznGBEDto/TYdkCddLzgIzLH0x2lscxCLTMBAV346rGeBjQA6Rf5yBjGQ6Kv0Ig/bwxtO4GF6Zco+jLK7xZOv1wQCtEU2l3zuymxdBHSqwLWlfl</vt:lpwstr>
  </property>
  <property fmtid="{D5CDD505-2E9C-101B-9397-08002B2CF9AE}" pid="73" name="x1ye=161">
    <vt:lpwstr>HAyPjJoMacztJZarWqBaCQYrX2pzRj+BXhZ0oOa0wgdM4dKyaPMu0UhYy9EM6bB8/Zq9oMcYHfaYWFHJzTR+q+B/NHxSMeULF857s3gMtLqyf9z/QtrL4FqYmPXBgd9Sj31ZZ0BSqDU0vuaNq5Qfk3PySLmnPXU7r7QfEO71g/VFxBIZTKxcJZxWfA5gDVsA6NLUE46uG5bvI6GqlxAMsJOzUQSsZkwjhovB2zNzST++4bxR1OnMH9baE2YQNgp</vt:lpwstr>
  </property>
  <property fmtid="{D5CDD505-2E9C-101B-9397-08002B2CF9AE}" pid="74" name="x1ye=162">
    <vt:lpwstr>BwiWS4K4XZNFNsuKtVYCUyLGik/ZBRcDKlLnPewNmYsXMZvnEXkjO0AXSguWGVx2K/LiUwLZ/ym/7S8X41BVYka6WGB3YcMKvEoDguV6bazJsSt9d+3IwKmqd5DEdShImZlDG6AJaBt3IA+A8yXhZfG+nyqTdduyDvdtaLKh1qm57dcZxh7Cy+nIel3NIF0cARYIM42c9ZcpZYTrUZW47TsCjD8vLUpWZgZrQCiKd8ekKjLFhL/Gx4WEEiXagHV</vt:lpwstr>
  </property>
  <property fmtid="{D5CDD505-2E9C-101B-9397-08002B2CF9AE}" pid="75" name="x1ye=163">
    <vt:lpwstr>MQysY/nb8X2UNQJ5k5YcNGxsaEE1fPgXA5fapM1O47f/X/OZxIK13KIac52Px18ww+H+DgcKKrqtRDGagSZEESqf3Fy6EwyHWUe9RoAXbowg3Uf+W88CVACEm10j3oDgbRSV2SI0FlGfsner1z7utN4tCb0SxQZFa+YhxMPhTFAhQUq3Yk9AYnwdIGyEsMJCQBpDdmS+1WIf9rWj3kkbNYili8LgnO/D45H0T+8wNbFPBK2UOOlzkGE8smHmgB1</vt:lpwstr>
  </property>
  <property fmtid="{D5CDD505-2E9C-101B-9397-08002B2CF9AE}" pid="76" name="x1ye=164">
    <vt:lpwstr>fz1LYq+jTU0xiRaqUup5W4zfaSOKt8MPcmSCoiI32wUwlHfxy8/VO8QLEpdI2BXko0y8D8yavfDbdUZSvE91M2wFcwuqBHtTEFYmoN9psZ/AmDOencfvgjtGh1Gj7GUOQAGHH7VJqa3Yap8VymMkz6pNINksVXM4D1wVL1DBdyLi7f+GS67UO9GETx4bk0KZFeh69kpuz58Tc7i3lxA8zI8pKcmh8IERZOe9ETFuwQBQ/ysXUl0uBFNKpdzVFXq</vt:lpwstr>
  </property>
  <property fmtid="{D5CDD505-2E9C-101B-9397-08002B2CF9AE}" pid="77" name="x1ye=165">
    <vt:lpwstr>+8JUVvL9OoFD0vF7aoQJT1XCYqOALSQVHt2ywfzVZIkVPiF54ITF2kVTToeejKUNL5Wz8rAE0kZ7XO7aZaVCOof5ikLNzKZkmLeSigVRTwD9WBvIhOX6XEbvT1E3Nb7o1E2t9h2/QREVPR2LPBFgMVz2Q+V03LaGQCkZB5AM9Cs0aheqcasmPOOXTq5bx2kmgRT31SlLk59aNK+E7JgFo39sVd9an1oIkDn6yCA2TLribfK13TlTtMRMdZw7Nyu</vt:lpwstr>
  </property>
  <property fmtid="{D5CDD505-2E9C-101B-9397-08002B2CF9AE}" pid="78" name="x1ye=166">
    <vt:lpwstr>oNbeIpFbDU35Ax2K9LEvcQf4nEnuwTqPVizMsNm5VjHJTAyRlWQ1cW1VP/bQchM6lJhgU+ux/Hej45a7AfrHEP1QLitHYpSAYxNMFFMnDHZwK8mepKbGkoGicX8EPFBj0dVLZMVc2IkuNl2lXhEELaKIZwfx2V7CCVzTcE5903o/Rhbze0PYtOwIZEyTdUPJ6pppN9OHYE2vwFRg/un2zDqLAlde84tl2csz9au5nmi3nzekWMprd406f4ddjEG</vt:lpwstr>
  </property>
  <property fmtid="{D5CDD505-2E9C-101B-9397-08002B2CF9AE}" pid="79" name="x1ye=167">
    <vt:lpwstr>BcN79AQJGawuNl7moz3LPS3y7zxuLipul4WtM3UWiEKpZFJCGRZ/+9ErHi7trcArdb6gL+kRyetJ0tMh7xF/IZfjxCVc8yMI6UA/s2Bg4GZVAyNCQAopFYs+9228ulD8AALYWGIkgsoWohS8zZZWL7qIYHXTSXxAgJ+F/NFvdrhVDpPSz1r6q9tIzqznb4Y1DPi44QZJFmPjleujMhJwqLaFf97SlkmRIhZE2LRUiA0sgLfNNe32SrbygzWFuCU</vt:lpwstr>
  </property>
  <property fmtid="{D5CDD505-2E9C-101B-9397-08002B2CF9AE}" pid="80" name="x1ye=168">
    <vt:lpwstr>vcuatfeacmyaETQX2q0j3ZUtkPtyfbyO47lOjjNkdzA4DgYIAeIqGM06dpB7+SH49oPCGTs4YVm27YTlPYMCx4uJChFDO9TAmIpZ/rdjlE0to2t5ZZVgQCC6HbRaqTYktUB1kw2gcT7r1KPyn4kig8EwSk9xIC4Ycye5/iEXbgO1Gf9kvy+P1bXhUHObqDibxOWHIcll7vm8WGYthMcwYwIGZtE4RvVZcUqSV7Bg5q2rZoXgrzHk2Y4lmbUfcfv</vt:lpwstr>
  </property>
  <property fmtid="{D5CDD505-2E9C-101B-9397-08002B2CF9AE}" pid="81" name="x1ye=169">
    <vt:lpwstr>e7dQCJnbStHGU53hlBPUZaiIAzrIvONbtZZhUvW4VEbI8wO44TKUEohqA2oSr8cg3717Rq+yY8GMRdVC9NsCY73zGLqgoKHkF+e9T7kv7jPg8lk0SC44z7LtRoR/kkuumv6rsZK4jFTCK8rwO6GDbsUwwQEYIxWgjudqPgqAmFQE5DOUZgE8DhNmgi8Qq4UVWb2Pyh/xyM2aZA1EFWSayLExazw75eXxa90sU5KNfOBtoJDsJX4arU8z2ZlOaRT</vt:lpwstr>
  </property>
  <property fmtid="{D5CDD505-2E9C-101B-9397-08002B2CF9AE}" pid="82" name="x1ye=17">
    <vt:lpwstr>N9gXgR8Yja92Ci5cFVRGBhSC7Kzxxu3l83LKGsxqqVFEze/NtP/y6a3jHSux0h9azDzGy6lb1yA0kUOmnKRDU4yAg3LIhBoWyr2KBuB0GZHxsVImFjTXYi59uA2AXVJyf1uggPvNGwyGULc1+6XY9GfF1fOoTi+RjSDrnAJDJRuAz9DVihdRnifDpKTM+P5wLqWTvupHfnmNx+RHiiD61EzjSLgkwIWLtUhSVpyVB7TBWQC6eEBzCAu+d4asVQy</vt:lpwstr>
  </property>
  <property fmtid="{D5CDD505-2E9C-101B-9397-08002B2CF9AE}" pid="83" name="x1ye=170">
    <vt:lpwstr>NIT2RS/n34g8u/1l8TQrAsAOfbq8JYtuZ0cTd770ZxuZAeRLsXiNhujFx98GoKbUIiMOwIe8UjFrw4s1slfZW7LrJiFzTwzAHe59JH+ymZwJwA2OEXAZkT2rryF1UmtqppzHChGDZiyYjU8MILuFOFTyq/WFilzsB3i6QfjFuY+aWHXkSsF1DgCxb01g8JjNHQypPI15uW3Pr1VuA3o04EQI2lLAbLYKiOsRaGlClWYorIywFzFok3P2mT85ptO</vt:lpwstr>
  </property>
  <property fmtid="{D5CDD505-2E9C-101B-9397-08002B2CF9AE}" pid="84" name="x1ye=171">
    <vt:lpwstr>GvpdqEc2emzffgTXZyKHza3QYv0AXVCLWqed90q9MeQrA2StHSGFxm8VXaW6qgnOAX9CTFgrYEgYNfv/OyH3aSZ0X6nb65O0mB+8Gsslt9mYEMW2una9j/DNdtWol0xs3oVZ2u4YSGNfZpI1AF4Q22NxAheAWBcebaE9XOPtQW3Zs3jLazw1xOAyCAwfyZM+/IGxWGqW7gspC6pg3s9kII8d4HfdSsYFc7jB/XMpjnV2IZz6vTDrgrcwbYvF87u</vt:lpwstr>
  </property>
  <property fmtid="{D5CDD505-2E9C-101B-9397-08002B2CF9AE}" pid="85" name="x1ye=172">
    <vt:lpwstr>sC7CYRO6ofXqznoDa/YP2NgXtMEHn/HmGZ4Vgsh6zpBRy3whX+HLargNLvyO0A3TE/dgiqL4eWQz9duYoKXuiAIE4fkZDYtmmKK8q9f5seBqzs9Cso3LhO5Hzv3vroW5I8cQoOjthRkDvRz6mwnbxllJEkj5J/Ru1Ks0cVBO8a4472P/T1d3AuBL8/VEiBHIkx29kI24c0srZxnwo0TbkqpV+0UhsqqPyp2Qc/BZtNWrAdT9j6BZrDjj5Mfq+FZ</vt:lpwstr>
  </property>
  <property fmtid="{D5CDD505-2E9C-101B-9397-08002B2CF9AE}" pid="86" name="x1ye=173">
    <vt:lpwstr>v2ux/9yYJpxe3DL+acOl9u5YmPMWOAE0xUtazHzTyCoDaFG6x5ZEFvpq5pxqr5KuU/SsP7MHfHAcoHQQgiaiEI666DwjUDM8W1TShWAaeyewLq7ucMpNLhob7XfJB+klfQRbcSAa2HrHWEpHHd6s+pi7S3SX8pm/BDRCiIao98SI+euXINI3jQEey713Cxxkk5rjkBcDbJmZRhTu0rQMb4eChvDg3TTkwjAVoi6CIZKQSE1sGoRc9/Wj8fTgVoF</vt:lpwstr>
  </property>
  <property fmtid="{D5CDD505-2E9C-101B-9397-08002B2CF9AE}" pid="87" name="x1ye=174">
    <vt:lpwstr>TdrEkYteGeDBIxrYSyuAWtheEjvIK7yy4BuTwLp7ep1Je4WOx2mlQC+fz5iCksIO99Gf7bhwUAcSsLJNEujw+iTiB6rNH+xFk2/QjbdWtZJXDQ6lUP6+MGZfnPxI8Iob0CKv3Hdc7KcswRRz+TjYdhrwDwU5vcD5TSAg9Mml7ug3Y6NWfSdqegYWlT3wIQSRb6a/HfvMch447SB+LxkGNbGh1tAlgSdjFJqIRce4ZuuqOvkspeG+pvQoVpCTMSx</vt:lpwstr>
  </property>
  <property fmtid="{D5CDD505-2E9C-101B-9397-08002B2CF9AE}" pid="88" name="x1ye=175">
    <vt:lpwstr>Vxdef7jGiNy3zAoUyA8DBMNcUezI8+yrJA8Q9/a2tdAJOujHx+M5ljMaEpqRen2weuzmbWC+fWtCXNjLe9X1piTx9gB+dCyPlQeuQbpEzfC0cdEEaKt6P/mqJq4XLBGtEH4q+h1x8vupnvRvKA/y+wnCrdxgBgzH0gMCxRvwGPzbtJTvhkynWwAlQ5XFjaSZ4D2iZlnfmBQO7NJoHPzEcBdHsSu6HTMvtUeqvlm7xYwpBJNnnLcQERBVpBjFitK</vt:lpwstr>
  </property>
  <property fmtid="{D5CDD505-2E9C-101B-9397-08002B2CF9AE}" pid="89" name="x1ye=176">
    <vt:lpwstr>x1FaLjQ26inw+qM4gE88bq2PzSPo0qE6hXc353MuIvy6VJQiHWsVjylu0gj7nxdT4SM2osa1hmV6iGex4M5xooPz4Tlto+I++6749E+CK+hjNbPItQ7fwZxd+Lz2NquaYFcPCeVb4p2w8t8PINFEPfr3pCWdemNmdYArxbtIZkdn5HzllFWyw2+7gYxaS8EC39TAWemcsOWOeQa37znpd3XfRwMSS8P9+WP1VhFrZEjh5eaimba3hDB/e9aShIG</vt:lpwstr>
  </property>
  <property fmtid="{D5CDD505-2E9C-101B-9397-08002B2CF9AE}" pid="90" name="x1ye=177">
    <vt:lpwstr>iVGcZS1owUgSTSQLkKfckDe9Sa8Yl2I91Nv5f92jUuw3YhNGZ40XgQGU80K1NpwgCyswym9xPHL92qvFF9G1jZmxPI1xo0NpUjywJ9NLoNdNxun8HHYPfbKqV+X9oFm7kOluTEuaWZPvwcy2xmxCzHQyLCZGXseZjitHH6m+vWTT+A3ctBzXVOA5L9RH+iEfT4sStnywd8QAVTEoi7ge6eMyBvsu/wIfdFbVRQaR0pYZh5mfGP5+RHCyGMUEA8R</vt:lpwstr>
  </property>
  <property fmtid="{D5CDD505-2E9C-101B-9397-08002B2CF9AE}" pid="91" name="x1ye=178">
    <vt:lpwstr>kidN3iAb9n+QmLMRF5qPGS9yHcpLXp+1cGnZ2vLNokkUqkq+vEMRAitUJNegSrZq22jLH1OZ2WA8LPZSI+DgpTfeQcLDcuNZcpVg6Tgvb45xEK5vUJcl0wVTQiRlr59sFIm6rPyA4Y6xyZzGpYrpXGN2w0vlTg+O6Yq++Tc3rDL9TGZ6sY7zUx6pwuqtKs9G46p33RHf/vfjSkRevEsv2PmqbUuBI9sQUURMnTVdtc4nzLyZU37CU6AGMG9MtyB</vt:lpwstr>
  </property>
  <property fmtid="{D5CDD505-2E9C-101B-9397-08002B2CF9AE}" pid="92" name="x1ye=179">
    <vt:lpwstr>o+giCwxVDL8AMuUl/LAOYTCeo/yNI9LLv3xQmniHPCo98D5i38MTj8G/dw1jcphasm506P9Mk8CxMW3h6hVqJqIhKLFZHhiwK/dO6qPMJmRzSI+sk0yyn0+fY95m9saxZyYmiBFVr2hzrfYUAJntB0ysCfkrANY9XWDZV8h5WOYZ7O/M+hmJNuAVzRDqlsHyK6b2sMmlFpyxAVDnmpRqGY9pLLue0eO3kqdXhPcVeqn3z5O6TNSlw5E+Ofs5nbt</vt:lpwstr>
  </property>
  <property fmtid="{D5CDD505-2E9C-101B-9397-08002B2CF9AE}" pid="93" name="x1ye=18">
    <vt:lpwstr>ldZtE/WEu6sUqXNi969Gb+IUkyIp+IUzkzHbi8w9ybeAKNc96zCbXqS/uD/54jteq02jSIePYTZTItiF1otsEUEZlHE3c881k3hptUy9jV7UX1jB1FhXzC8Vw0c1beBfldSpGZvlpsue9ORa3qXRp3MRg12UfKNEEyGoJuTasmu7zmtcmDbMTsjk2WIfFAmolNysn4KgedgriJZhIYYl07HTpvXCxaMbMbSO8a3g7im6SJ2G9+HeHHTVfkHMHdv</vt:lpwstr>
  </property>
  <property fmtid="{D5CDD505-2E9C-101B-9397-08002B2CF9AE}" pid="94" name="x1ye=180">
    <vt:lpwstr>uSnOLYHfYTMsv3MHcOSroDEbaso1OqQC5DxoyqNwDhBzSBTdiu9V53qASZ4W4laV64uUv5y4N2/Pr9TUUGcI7kP9AUFLbCpe6HgKnXgUhKXp0pBGxPA928WUIULTvDzy+7YkoefA6zVWH8LA62FExfHdMxlLo3+I3Cp7j9mRV/sm0EInw9k1Bzq3nWTE0xz/Df/hma8uCeBlMBuE5OSxCzOM9yvjLAdOjUtwJeHtS19aiVhnrL8og4BRKosWswW</vt:lpwstr>
  </property>
  <property fmtid="{D5CDD505-2E9C-101B-9397-08002B2CF9AE}" pid="95" name="x1ye=181">
    <vt:lpwstr>UbTJqLctV+vxa+t3kClsLN/7oOpB/YEq/Na8lQxM3N47z15vvitlEvK1xS/A5djPnjn2VtJTgOPb+tHdimsbhmlAhQNf4xhgsN6H1tZlTf1tGdAk7OAG5320LTwe+kX4u9tosMMv5+yr5FiwWvmgMPgpFywpIFiPOwzD4cebyqgjXQlnPiskCrb5q5JWKYs2pDDxyGIf3AdokzO4KRV5cvNgwlBMxMYzY2iqMi84aUV1FULBfTOSVhNS5L19re4</vt:lpwstr>
  </property>
  <property fmtid="{D5CDD505-2E9C-101B-9397-08002B2CF9AE}" pid="96" name="x1ye=182">
    <vt:lpwstr>5opGL8SWQ+toIe0TVgSfiGSJXrl9WuBbsuhK6rluaU/oqVJcNjWGMj/RMPXdQ+7QRtE9gW4Lm65fLNl3q4hRCiwlL7xUnb/bHan1itRNC1JTx8kG0csc5+p+TMtNwhO0HhHyzvwkZkSn5dcP6ZzKFQuhePLsoav54OVnGgQQVlHa3WszTeQUC3uvQh4FXkZj7GBMFB75Xue5/XCyeoHZyUePq8i3yqR/2SBh3cNUIXP4IDYTSoG3tTBVdFqYwKj</vt:lpwstr>
  </property>
  <property fmtid="{D5CDD505-2E9C-101B-9397-08002B2CF9AE}" pid="97" name="x1ye=183">
    <vt:lpwstr>d1LcgQhZCirzSFHZcFsRLjRNjIgQpdKQuupTN/y6vsrckI4Fmkde14RLE+B7qkyAbyyr/mu+AQTz7d82XojI6j4kRa50jY2k4+p86++HiPE98WthlFLvRSBamL0uUlDALt3lgg+4j9BfYTuO+C5U9Me0lpSOhyzLm628i1kzmusOTepMazHJ1Qh1uh99E+UeKScGT8Q47X08QpVfPToPUd2R/QAe/Uo1cBkrGCoXQMRyar9dzlsDVrctuAifD82</vt:lpwstr>
  </property>
  <property fmtid="{D5CDD505-2E9C-101B-9397-08002B2CF9AE}" pid="98" name="x1ye=184">
    <vt:lpwstr>CDLnjSB0vbfdDwPyDLtI1V7JlBYzJ3YbZzFnLtfxqT9eg5wxPqeBbXNDMaN8cRKR8UXVGbIDjBJxq0AIeHScBCgMJuxW72HYb9WiNAf95nxjEvPO6sQFVjs9xJksWYudFDtpvf8Q7ASFktTjn7Tw9YVdd/AqL15sI7HtnlS6Nsl1kyoQ+x2J3e84B5JDpBVkNGY3+OaJRTcio4xdul9l5OXT9ZJAqverJHLH/RpEI3eW4MHTVKucor0tMnCCG4K</vt:lpwstr>
  </property>
  <property fmtid="{D5CDD505-2E9C-101B-9397-08002B2CF9AE}" pid="99" name="x1ye=185">
    <vt:lpwstr>9A1M4wIE5NvRagBTnMxceDS1MJgeUxH2B87ikTIFHGPWJTzAMsV6UCkNmTn4HJDzdAHoxtQ9LqRnIV0xEC5Lt6yAAgAxFno5yOg+UrOsunmyN1e+MolcI+grgDjnUSWV8AnGY/SqkOVrBu9EHjRz3yjzn0V2yWnn3jWYyT4+EK0RfO1lkwAocYTUk23N+vbl+gZMTFJVH4DWmmCbZ5jgxnDDCwn9ID1rgOR5SDspTBLuPAvRrq21V0xPP+JTHXp</vt:lpwstr>
  </property>
  <property fmtid="{D5CDD505-2E9C-101B-9397-08002B2CF9AE}" pid="100" name="x1ye=186">
    <vt:lpwstr>SPwyTQtGNlj8MkFUFjLCpjf3Zk1zMhFaH1jUf4mTqoa/iquZsCiOxy0ru+0+c/Hbm+Og/OZBbBNw9KF7jZH9HH2R1Wtydq7FoBNMi2dCQatEuaanVXMYCrT1j3FEHwsleqOHc0vUyU16EXRExkRm2FtFRuXmw58EFRaWgIB1sppUOW/lzVdf3SEqvsqXq5EW/HZzEHODfGetrg1OY6zLa6+vXqJlep6ruS6bvIgkFIP1A4L0CX1DYYD8Ar0GDFx</vt:lpwstr>
  </property>
  <property fmtid="{D5CDD505-2E9C-101B-9397-08002B2CF9AE}" pid="101" name="x1ye=187">
    <vt:lpwstr>6o0f5GjhrZBoDdGpV1wlMWQlfcglLgBEF9ULQoot9TZFZstyeSgjECWnirbMt1lE4ZmRk+lWXPptiNw1xGmS6B9IlpO7yCROH2Deec1dG7ZfU3CCGn20r4Ew89YckMLPzatgYqL6mSmQacP3uZ31fcjwkWvFKVZJHewsRb50XW1ZdDiSWe8m8hc7QGWxt8v4P3vtzqz17SqTwIBIU2Mmc74ePrSLoNYSjypwKyKGIS3xuJjXRrgt1sDBfxSZYg5</vt:lpwstr>
  </property>
  <property fmtid="{D5CDD505-2E9C-101B-9397-08002B2CF9AE}" pid="102" name="x1ye=188">
    <vt:lpwstr>nO51G7tPWXfFn2DxgzrEWPZhHfA+QGYRGh0/yS47zm3fjHIAVRZES4qzB5D31X5Sbnis/Gd6JJ5PgOPq7jjRIDYAwXYLMt5r4PybPtk81f4DBsA2l4XeTLwl3pv20IBtz24+1sacIXsia19oSuCrWmZ5hNWX434i8VePtOQCmBJ8/DsWg/SuAi0iItB9P94ijef6uYZvNVo9ydVw+0f70DbfN5LmfNfCdivBCB/2yaYcQ7890QhUp2QZzO3T2rg</vt:lpwstr>
  </property>
  <property fmtid="{D5CDD505-2E9C-101B-9397-08002B2CF9AE}" pid="103" name="x1ye=189">
    <vt:lpwstr>XzAEjdK6jLIBbtaxcZAtxAwQKu7hbMILNDKCXx7yMC3PaOJirctnXWGzdEJZcysNGux7xA36nvf2S+NcU8SS5E9ao0ptG7n1aaqR5NQ0sXp2txGp1gUIv9eVI5stTOe5Ukv9U4avHQXbM6RK5xmOhnnVrjsVxM+5wxQg6RlGI/FqYNxjW7pbKz1LHwYSZOuvDaN1s/C3k4fox+X5wZJZCzeOUBnEMrukE4Jw3P+pjQJgJzdmUBoD7aDosRD76ma</vt:lpwstr>
  </property>
  <property fmtid="{D5CDD505-2E9C-101B-9397-08002B2CF9AE}" pid="104" name="x1ye=19">
    <vt:lpwstr>9Csgt/Qaje3IwEjI1s9mOpcT1uG9pAhx3zMWRgy/+1JYT96JfkbsWusxeWECIHZEO06HW18QeGTjUCkn7tjR8nWvbPVU1yfBWTrQDi7n9ChEF9CZwB3+T6Q9DsVDRT3xyP4wqK6usAyUyvMMwDbWmx2YYYjDjnk8sdMgEZXFhDHlXwjMw95YE64BrHLuYlKRM47Hk9STdLl6xT8eIcWcof/7vrdcu4W22FAVSdHrXh6BQIMLx4JTi7cO+6Xo37w</vt:lpwstr>
  </property>
  <property fmtid="{D5CDD505-2E9C-101B-9397-08002B2CF9AE}" pid="105" name="x1ye=190">
    <vt:lpwstr>d2zvlsUy8BvACi/ThmLk9xspNg2vSYr6btgCF3W6+uBjFa9knB+6ru4rL4gyIqc8XZQZLv0ZuuGObRlPVlRfhSYdeCW3qQnhlFj36SFm6Nk4zovuGVcEzlmYD2witbicvDaOjVYw9J3mgUSkAFm1bpArY7BXCl6yJ6yB5irvM2twqj//tEHcmbweyVEFVm4yfP8a+ufVYU54EJrp1VfJbCt5pJjxz4XcsS5k89Do/ceRUum3wPk+NViEbLwMFFX</vt:lpwstr>
  </property>
  <property fmtid="{D5CDD505-2E9C-101B-9397-08002B2CF9AE}" pid="106" name="x1ye=191">
    <vt:lpwstr>n7yyVm8VGSEv608pUQiPR53IGVOYjrkHqR0CKbVVmUWMxIIMXQtFKP3Cpg8/Vgx5ZufiTl5K70ecBzic4E7s44jGwBCyPADqBizWf5iQWxko5qA2q+2CoEILq1VCsBke8h+TyFMM8lFJnhxK+MQWQkCX+62V3mcgZTRwEME13RE9BQflGEp/aS7xxZ8nto8Q0kRzws48kD2zpk6r0ItGrco+w64fQg2yjPfom4THP9DDn3FD0Foa++p7meT1lnI</vt:lpwstr>
  </property>
  <property fmtid="{D5CDD505-2E9C-101B-9397-08002B2CF9AE}" pid="107" name="x1ye=192">
    <vt:lpwstr>sZ6xZJ9cOEOPkXIVa6H28Chcqdg8r1XSyJGTHJCd5LVzzAaGMkl3C5pNu/nscEw7TZ/Qe4pzDWyzKlASTDOgnY97i/MIRFcYFt1L9+kKiPf7jB/F6TTK0k6y4HbIKatZ1MzZ5TYNbNqKo/GoS1BXGYv72hyNvxayvqlvxmMEZDXRxuw52uV20CFsOmXEeud0jtZLQz3a01aZPlgeOV4aie71JsdHAqzup7DsbZYsluF9WOGP+y3u8btFL8Ffyo6</vt:lpwstr>
  </property>
  <property fmtid="{D5CDD505-2E9C-101B-9397-08002B2CF9AE}" pid="108" name="x1ye=193">
    <vt:lpwstr>YYF+3TvuOSaqrdmyYhdeK7eJd72Q5SQT6HmKS2zP93uwVcgphwfJMPLYQJUvo9UZvw1tj2ga4+9QJoSyg1cGMpKWIPsFGM5Qh5YqJmO8kAxMBU/TvaodUVaLbDHnVkdZRrv0ttG28mBChjMpPJNkfwvf0lwpg+JNxzPkNXKgizNOJohmCJ7Bt4pfJ911z9EdIaVvtWDXiJRghrLUq8ai2E+CyU8pzBYAxX753cLS98iyoUA+UeExJfclkwSoGtp</vt:lpwstr>
  </property>
  <property fmtid="{D5CDD505-2E9C-101B-9397-08002B2CF9AE}" pid="109" name="x1ye=194">
    <vt:lpwstr>ZZ34/OOo8iwVfoSMwAU7h/zIyuVS8dP1YkRNMWV9oE9D5/Z3VrO/3b2unk8F0djue5igCqzyfHfOkVbW0UbKIS4JxYTt3+2QpVnU9ZKqsOz1Br038V2zWOhQAAANEDUeBW4u5Oh7t+/PSbvcUkLyMqzYW648rL5ckR4iDUX48JTtXPnwVP5B3OouzPJ14buBWLZmHeHU3knz4pCF/nJV4yDXGAVdPmVG0jNKzdOuadHB0OQ/J26Vxu+rdfikCsU</vt:lpwstr>
  </property>
  <property fmtid="{D5CDD505-2E9C-101B-9397-08002B2CF9AE}" pid="110" name="x1ye=195">
    <vt:lpwstr>udEQzczbRQx8mLBC+O3QrOHytnJ5kTRfkOsXxmg6/zO4+UtiwvU/kJrdIsPv6p9YqQ2AE9EEGFxli+YtAr2BVmS4nZyUXOdVQQUQBe1PHMsMvz8TlOUZwve+MTxMQBI1IRAYttP/XjTS84C+UbpwDLecumLEUyh5OwyBeAW/A2Q7l+k1MLnWypZTu/NmTS+6XXWin2BtgKxNZcpK1VBShw8Zyv6EwebQaxm18EtF82wDB20zcxPdoqkuO40y12G</vt:lpwstr>
  </property>
  <property fmtid="{D5CDD505-2E9C-101B-9397-08002B2CF9AE}" pid="111" name="x1ye=196">
    <vt:lpwstr>Gxz5+dEw0lslXrCGXwfHzIPNeQEGsNMwlYWB3FWimQwyLzqS2Yw06RAjnY5DBh6exkFNFBszlVW2NH5XPptMper3OZbLIPIk4+Lhgx7GZwB7B1pSxcKpJa/MW3AUZVBB+0oi0vWjs2SByXAkDvovKRed3FHesxm0ESHhdL0ZtOA3sahUzx0/BiIQBo9FBPp0b/ZHHYUr8NvaKUTb6DpRql+qiXzI0osdbfk4HTDRBTgZYl+LvQNtm0Rjwu5Cl0T</vt:lpwstr>
  </property>
  <property fmtid="{D5CDD505-2E9C-101B-9397-08002B2CF9AE}" pid="112" name="x1ye=197">
    <vt:lpwstr>9k5TOi5wqRpajazRUs8W4pTuY3rTJTzMV8geYZVvwV5LVPnN3zwWVcSKOR+F+Z1w6EyF4kjZJyzExUH9caHkY0TB/LpDrsguMdJcLjzcI/fdY79J+WJXOvPwTetIZWwZL4dSlhWvWaAVG1HbE2bpmrfKj/BylW47/5N0Xs698n/IzjzMfPNqXoXZ4cBStN92sGWSLR1idsAfUqo0kIdMCTTwlYqI6nve64or3fp5oh1GjRcKvrGaYl47c3DM/Vq</vt:lpwstr>
  </property>
  <property fmtid="{D5CDD505-2E9C-101B-9397-08002B2CF9AE}" pid="113" name="x1ye=198">
    <vt:lpwstr>e00SoLSevTMbOGunUKZbUByCZRseiDIHugBGqFMvjIbWKVDmyJt2yywnLDv3dn1Fj85Io8DkeyxNuzMHNEHOr8SFUncvmw6KDsCvekyMeuMe8h6/H7zb0UEes3NAVbpw+s3SRqalcCPaptrViZfUQixhxiMvUaw19/EDo2k5Qm0+/oM7sPvZzb2piItdadmnyJeiuut8V8HdAGSNqaJit6pi2VI9dlrS8pZ1uiEyYoW9V1wOd2wmNvG8JeBRLpq</vt:lpwstr>
  </property>
  <property fmtid="{D5CDD505-2E9C-101B-9397-08002B2CF9AE}" pid="114" name="x1ye=199">
    <vt:lpwstr>6OQVkXA61BetZ8uK/hEqE38mfMp2UIZkrywLFj8dD417UkwNoTgcHv1imEBiW2kX6A0nbDfMCHbo8PMqeO+66fSuvi/LlD76SEfD9AZ2iIGpRd/4CE6TuGNAj9vV1YFjrL3sYhYXbopY9HQhdyO89qcVS3XNUUMwbakcw6N8binSJ779E+gwhHnmc0QeXYxAcTAs4IowduxXaB/D7tSQou0VgaMFA1njsi28Zrc/j9REJSxhvGmosW0QO/0nHZi</vt:lpwstr>
  </property>
  <property fmtid="{D5CDD505-2E9C-101B-9397-08002B2CF9AE}" pid="115" name="x1ye=2">
    <vt:lpwstr>xPKnB53woDvMUt1mBGvn9+iuf2lowDd7CPXNkEVz//yjjzgR//Bn0DovWFOqtQxPgPc/mY/UTMcj8mFarVCvdBSjsYu0Aa1Sf2l54l0GGoVCpyhzavyE+ondS+LIUcfbZax9U3pMECS0KbBE1NCFpWZfig2wchrzBDG9Lqeo8eMRU06WlPjVgSz6rK6bPbHGaSCx7eD0C5/NoPXeXxYg9frovnUb3M1o06BufAfJS7NISbfWcCXf11pKqApGw8n</vt:lpwstr>
  </property>
  <property fmtid="{D5CDD505-2E9C-101B-9397-08002B2CF9AE}" pid="116" name="x1ye=20">
    <vt:lpwstr>RYjakGQ41wej241VhxD8Dp/rRNBrY+Zo7Uisu99Zju0TNGzRuF9ZnkC2VOtIGaueFooYzEtwVt6TbSp4+3Ab2rjIikAedOcLhEQwJu3iJV8rschaolNDdwXoeyKWmJ5vVd5KPE6+e4NAsDWp0vu0CL/mqKB04Fxy9n6tDx08ZqhM2Wnoq1CbNlon1N1Vm9r9HbMSsRS1am7p8FjSDdE37ee/Q6MQOGuEuF3tAz/y+iBFacBgDhliQ7j8esuqDFv</vt:lpwstr>
  </property>
  <property fmtid="{D5CDD505-2E9C-101B-9397-08002B2CF9AE}" pid="117" name="x1ye=200">
    <vt:lpwstr>poeefqobPijVX+2PaQL6Ir/zyK4eRysOvjPu8Tq2WQJ9xpWCB6n4aavIE8vtONi/dcavGJmUn7V/72zzlWnruRqLg/JzoyPA0Ku4PESkmdwkqFeHhKYyyTfhqYmIpBrSQg6N1ocemR+P45Z/TaSQSYKADtPEWjmmDvL9Lof3Yxgp9RGsyozikcA2hWYMzkt5Hg0100CfTBF9HMB2t4MC/XAOnsxW54WbSQGiYElhUkrxh3/ttApZBytfNAwv8Mu</vt:lpwstr>
  </property>
  <property fmtid="{D5CDD505-2E9C-101B-9397-08002B2CF9AE}" pid="118" name="x1ye=201">
    <vt:lpwstr>vTSz2whLDqn00JsWeoGvOwOWiYjihuoe51b/Jub59PLAWywH7cLTkC3qmO4lWlI4NXqlkn3WobJd/OseefMeb0QOjt1JwNs4+i3YaW1mDIwLYsdn+mozOZqKEDwEaG12bLZBOGvtgEi109vggEBc9pCg6QLoU0qfyKzS7Qji2OpewA+pMwMV+maAxaqr7OYpasALWGccnitsIDQkRHbX8CwzGTZloCrWVcVZlXGnMgcjI+yCjwxxkfCfwXayNKp</vt:lpwstr>
  </property>
  <property fmtid="{D5CDD505-2E9C-101B-9397-08002B2CF9AE}" pid="119" name="x1ye=202">
    <vt:lpwstr>+iLrRcAPw7QBZJd9yP0K+Xd4SD5wEEtxwimajFlO6XsnOU8fpEWURTlGQqu6zkN3h1YhHfbFmBvdxFxyKEC5WWzpLjWcvUNnJrUenM5jGnN0xjvqmDQGDXM2+PmNKiYV652WrmuHCMIgWnFNoGt1QFP9KNYqn7OitgBZzPU7P8T/FOVXKcT6p4F+2th7aNEvZAHUek3qch9kPsV/fWG714nt7G4rdXjDe4R6ZQusvUx442FL2vSkoWBA9V1zSpr</vt:lpwstr>
  </property>
  <property fmtid="{D5CDD505-2E9C-101B-9397-08002B2CF9AE}" pid="120" name="x1ye=203">
    <vt:lpwstr>0tjJ19YpC38xGEaj8e8ceqC4Kc4RGELcpcxU4Q9Ju08X8RICKsDpmZ7goEJP2BbDM889NLN+tweXVDXEKP8ufudou4PVGcZ7ziaFOlwJ53e8WM+LZHchmfpAyNjQNsvGRAXZICF6T3QaELEm17isOr90zi2L8/6g+PyxMOq07jPQTtWVDsNvvVJhy8LD8+BBjCft8p8zlT/spN1KttKvlc7oxAt1/qg+wEkCiBGNfOwQiY/Qi+P2vBo0ICdFij9</vt:lpwstr>
  </property>
  <property fmtid="{D5CDD505-2E9C-101B-9397-08002B2CF9AE}" pid="121" name="x1ye=204">
    <vt:lpwstr>OstWP4FsRYpj0kimacyJxgP0CVuqlLYqaMR1yuWkI07q13QgDb7I/TJry3mV1MFg7KrUcJE4V6oK5WTT4arP+6jQ7iKHQpaP6OKhNsax/7Cbgrk2l/rzx89vqh42HMfTslQPSPxhkMazJSfWop/FXCpdk1mMx/imntayWLNAgk3DHr0vOXPmokuGJyelTDKy+YqnhEYns6Tt7dPKV6fXLpaUbhFqosAu7LAwBXFlNignFtBsZ+aarpk/R912NwE</vt:lpwstr>
  </property>
  <property fmtid="{D5CDD505-2E9C-101B-9397-08002B2CF9AE}" pid="122" name="x1ye=205">
    <vt:lpwstr>AqzsGxKYDi/6ZZXl/k7uMyASuiARgjWVxYmhH3uHC6XLADhYMPAVi5py7NGhJ6BzFXegy591oBxD5sTbUN5IkltvD9W++nbvBQY1M7B6yGmNT5cmgPqkWqSOm09eMzP6aq1R1E3xXDbPD9PV3vW4M3PlJcBQGFsR4tkB79xMEPzQRvcAtVWKdO/itOgQ44YFHPm4BJl1eX2rICq239NTII6xa76wu+zxi2O/DwNP0g+pZUsDdZV2nAtoGPdBMov</vt:lpwstr>
  </property>
  <property fmtid="{D5CDD505-2E9C-101B-9397-08002B2CF9AE}" pid="123" name="x1ye=206">
    <vt:lpwstr>4ZnOpvTTPFUA+8ncuGegYbG/THDUvxNeDanCk2PHt8EYoTnGHGTkNlVvy6RrG7Qq9kOdjr6ld1TgOy6o+PjE6Hgbw7s63yl3MbPNiaUsZ4Bx3cqXNu6sMteH3hKYPRS+Hqos/b/SKLWNUsDtH1Lmw3sS1Mbq/SavoIpwoMb+52xJIkAjgw8EjFgdo72MEM0TD+DSXdZCTPun2S86d2f4iGO0pUV30lD5alSwW5uNh25aXqn+kYuf2mcPDKVH/WT</vt:lpwstr>
  </property>
  <property fmtid="{D5CDD505-2E9C-101B-9397-08002B2CF9AE}" pid="124" name="x1ye=207">
    <vt:lpwstr>HGRIM0AAA==</vt:lpwstr>
  </property>
  <property fmtid="{D5CDD505-2E9C-101B-9397-08002B2CF9AE}" pid="125" name="x1ye=21">
    <vt:lpwstr>GRGwwKXOyyz3iSDzny+muBUyDA9kg+n9Wr+X3hIC/pim8UgFympuTQayK8gQmFJbEVYbbu2suvFQWbusLaabZArujs1cEbcYAgpAB3JElUgxRFIuVLMqPognHq3ATiw/6tt7hgCPnvLPoFOcXoOyJTBsoSXXcDA14R2n6AIgreyvqDX6Z4vcKaesrlbsqjjR4ch4mXvole/hHdvJpXBCJQt96FqJmvSAw3wM6AllraqKgWubq5zaMRFFfsH6Rld</vt:lpwstr>
  </property>
  <property fmtid="{D5CDD505-2E9C-101B-9397-08002B2CF9AE}" pid="126" name="x1ye=22">
    <vt:lpwstr>JbDePEZ3rPygVd5+OPvl5CQoMYILsQlR2fqerta3k8fa3wMmQ3v3yLVcUtHku6ZbZpVhh2o3431LVx4A1zh1AmU53XifasaNdcvsw+RQPDOAzCjcCXtzb851haE9pbQHn8uJhF/5svhWYL0MtLPGLcqh3QwAIFzg+CG0Mjhtav1sAsnBoS301y7bDhvqnSZcgrJJcSfqtYeqNOO4/ZKxhjRLVVwlOb16TGixm1bePB8APvBJv6vgj8Ia2EWHYsG</vt:lpwstr>
  </property>
  <property fmtid="{D5CDD505-2E9C-101B-9397-08002B2CF9AE}" pid="127" name="x1ye=23">
    <vt:lpwstr>hompuQ8KO+mS+joIT9VCxqbCDrRlsNB9fxtgwDgGpATleJvZMl4Pa8CdCh8lehEFch5COk3mqilMKmYPtMnkYo9FcztYyuWcApHhKG7/lLncIZZevyFcJMSaFLqHWcmPGMZYNf2tYYYXS0T4/6RJmubZbbhjsPLCoBAgyNAh623TjOVLW07xpAOBt+P8oo7wfwTsOvXcjZIU5qyJJVaLbwhAfNmVERiI+oJG3a7v0cD4GIUQrxBft9MlSVG6BXN</vt:lpwstr>
  </property>
  <property fmtid="{D5CDD505-2E9C-101B-9397-08002B2CF9AE}" pid="128" name="x1ye=24">
    <vt:lpwstr>OqWaORr1TuqrQRB8tRET1nBsGmWzVRiPMD9da3LGfZF3vfh90tklqv3Quu0JeLdIYSovVsI3hI9xHvvL2V0GA9qkFIpsixsPK3+/A7ToePvlv2pX6AGBW8SkE7XM+6WuTqpUNurS4wWuHM+9LkuyOwt70+Eyu6V3rOSB+SVOYPMs3+fBM4EgUqIQwEdA8DKiVeTthbzJhu3TNvMAhJnR9xw/flRh7w+E5P1UIkCSjFIhm1LaQWP++lUidDm+E3M</vt:lpwstr>
  </property>
  <property fmtid="{D5CDD505-2E9C-101B-9397-08002B2CF9AE}" pid="129" name="x1ye=25">
    <vt:lpwstr>Svxe9mtaYLJ1UAE+k+tdbX+fSh6sWVgnnokvU5gWwcXWIBC1W46qCrbGnB3vbZb4RGLPyVUk8TMoiwpRDdXb17WP5uV5NJ0wxC2wA2YpuFsRTEL/aXsmMhhcrTVInkka1134PBZCqlvM3KYS8g2XL49xaV/MS5dXy7woUyT71bwbgxLCVnmgkLa4tOEDyOX1sHFDT/OAXn8CZ6CP5OjWZgR8Mwqek5kVRybRI6TlBafUOY6kpJ+Q1vPn5rHCjAh</vt:lpwstr>
  </property>
  <property fmtid="{D5CDD505-2E9C-101B-9397-08002B2CF9AE}" pid="130" name="x1ye=26">
    <vt:lpwstr>eDv8aCIi71MfCW5Xo/cLdlFrR2wMAK2CTA9u+wPLyBWQATcWI31TGuIaDitd8QccaEK0TYsB6N95n0iRpBMUHcH8QMXrqvyHK5TQyKn9Xx+Pnc+35boAcuO5uWMxf61Rk00gCJ9tmyTs3yfEtgZ9ujwezNj8rs9G2V5jHRzeC22LXHcPAHtA/34DpIzYaYBqLwzEn3a8xhxQAWe+08DeH0oDCsvLvlJBGLVdRMILOmgGltP5CySJfkBY+hhqilj</vt:lpwstr>
  </property>
  <property fmtid="{D5CDD505-2E9C-101B-9397-08002B2CF9AE}" pid="131" name="x1ye=27">
    <vt:lpwstr>Gx0l49MKJHjfhBz7YpyYsWhaacfg1ssMz9tm5tVNMUx8gYcivYt8yAVjWkzfD3mCme+/0rBmna4O0gnFDqdjbgZ91t2yomNYD2gYREU9VEx4Tv67p0dIAFUv3s6OVCr6Fb0MF47ZdHqRZZXWocNgi5KhW1nFiwfZiexoTi5slTGMe1oOd1IGMCXZSEGVhQZTjbL6kxoGx/1lLCBTaRTPqAtvhaokrXxSq/ItxkZ/mZup+/SbhYFVrugDnnPijZK</vt:lpwstr>
  </property>
  <property fmtid="{D5CDD505-2E9C-101B-9397-08002B2CF9AE}" pid="132" name="x1ye=28">
    <vt:lpwstr>1eFlEm9UhGrrXf0qLg/a7I6sa88WCbcvHMtIHPeAc4MW8NyJV0Rs63yIANV3snYoXFIQ9kg20N/3FuDXXFsZory1h1WhLBb0FW/Srxh8fo90e3N+y1AQLEApNcubPzYfHUn7uradkw5NPZ8n2H0cxnCU3AYCAIMZuTjmr/GtQdi7jQcX8+HN52dY1Nj0QO9zPyk2mFMeXn84kk8+iciAs4mMfJkdIi1w5xjmiKvUHpFmktXvsEFGXnI2HuUBRMO</vt:lpwstr>
  </property>
  <property fmtid="{D5CDD505-2E9C-101B-9397-08002B2CF9AE}" pid="133" name="x1ye=29">
    <vt:lpwstr>EaEdG4VV2uDINS5dYER8wMiahRGJJJq+lpL1RsuiHvubewRLk+Pdt7betBQDaRHy479kHcnnCC+4WPjfUXdeyKxzrEZtvI6IxgPGW+6X8iywSnGrRDLcCfxnbyq2SeeyFKa97qqMWfAuCXg4wqvnoXDSvSCkD7QStxW7mZm+P+wCiPAEhahT0QJIRjZyx9sSfi+fl4XpEMG4u31Fhxv98uH5pfuV6WI7PAtWJc2jdM5XJy1k5k/hZFSc/1lhJVf</vt:lpwstr>
  </property>
  <property fmtid="{D5CDD505-2E9C-101B-9397-08002B2CF9AE}" pid="134" name="x1ye=3">
    <vt:lpwstr>C4/nA5uHp3mPwauU6f2qmo6g/gOie2cbtyv+pKCKishZrrvwGYqvUVUBXO5RXsWyiWMV9JQc+uIyMAw2GMaSSULRuP3IndGR1vS1PtN0/VLMxID3rS4rqVXqFyHYtNwHhM1NCCIGub+eWt8n9vdkgChRr/9OZt7gu09gAlENRj6hyvoSlGEXut8CR2biK3j7yuhWBH8PoDgTIatZXkImqOpx0LF4/mUeDBnVEamtxx9D4jhg0ExKh6a2pV1ymLY</vt:lpwstr>
  </property>
  <property fmtid="{D5CDD505-2E9C-101B-9397-08002B2CF9AE}" pid="135" name="x1ye=30">
    <vt:lpwstr>i15p0ogCM3ZKm7Ki1XzJY37cT8DN2Uk5NP/MXhQJoFvXFn86xe49TFtsDph5y+BcCFG596/YP1fUcbp0y1xp/ND0v0vlOpo8CMFlOJLtWY4HKUnjcausooX0s8khJ59+f0qfx37WuM/FLrMZC9emrgmpu3axv+hbNOUYJaW21fUrJF3MLm3snorJ0fJe91SWqhkXnRG7f9erfe2Hf2HC7EF5uMvdEGVNFx/Gbq+GnToPAKLdxVGqxIXeXN00F5H</vt:lpwstr>
  </property>
  <property fmtid="{D5CDD505-2E9C-101B-9397-08002B2CF9AE}" pid="136" name="x1ye=31">
    <vt:lpwstr>0a46NjisENrhf3s64yzFVpbSBNSw69PXfFhtU3rd5avBZtNnXGz6MpUKOLDMftdPQf6mSjG+NgkcHUxd2ct0KenXT1DOERHss76V9cHBAnu1I9sh9MxgIITEmIuA51vriyXzDO9FGqdc69BtMCUFcQIuqaXtCFtmE+1aiXjng+29+ToNn8HEUhWavI3xh1e0hWilHEi6acv7WcCblE3ryQpJN7ckGsHxEa0LBFS4Cz6Sf0Za+Hy0kFmMVG321Y8</vt:lpwstr>
  </property>
  <property fmtid="{D5CDD505-2E9C-101B-9397-08002B2CF9AE}" pid="137" name="x1ye=32">
    <vt:lpwstr>JOBrvwTuvhMGTTzOgKEROLcYue2cErLVfDaN0l1ExAVsxiTHK6fum5ueTggPc1rKrDhs/KCpivYr9ar1rgGqpm4r2lIuA7NEDstmyqpGLCcxfDz4a5tKmZzesvNKkT9PhUrFejg0tJ4K9TKxH3+yMFRvT3I1pB4A5wBTW1b3vml8B9rVXRA+IJXDaxcRk63PWct2k35zKgcpF/fQz4Rwh32c+3vocZBfEyd+Hyiw6tUJTqNNL7NF9i1LAQyfbIi</vt:lpwstr>
  </property>
  <property fmtid="{D5CDD505-2E9C-101B-9397-08002B2CF9AE}" pid="138" name="x1ye=33">
    <vt:lpwstr>TB1OvBsfqQANeT2WfKc+xYKCKq9U4MsO9wH4dQUOjoxHihPuMSatiW2hs+prLIeWluzt7nIYXUwhI2zR1j5qoBA9LHFvm3M+DkBSAVKq8ovhdSl2qrkZRnpTqFaXUby+Hj4nSeBn+vawYBBQNudzv0M3vGMXhegfgFW7OzTcayo1WxvafZiG3vJ1DHyvYz2rnkbELMxPfioRZ/KWmcQyNzvfLvbkBzyolVWWH/LEMOIS8fdZtGRw3Kqvdvkf0Ha</vt:lpwstr>
  </property>
  <property fmtid="{D5CDD505-2E9C-101B-9397-08002B2CF9AE}" pid="139" name="x1ye=34">
    <vt:lpwstr>lqeFWPh5dbuy3WiAXA6idetJX7P4DAvB9v0+5bucy11xNEZ5/3PZIW0myPtSibTF3GRRRcn0KqEtc9S9OdrNeO+7nFh/dTo6Nit4Ks4Mzg3N4WS/G+L88zEDNdlvj3EBSwrjg2Vke2cOkGH7cv+QAUdy+NmsqQVr3Xuaznm2p+AAQfwXZH++nDXUTst2mZXpKAPBHX3OoPDLqJjrrtmGR/1ow40WrkWSnCjTv68GMbgUGpuFRTr6AakvoeB9U0s</vt:lpwstr>
  </property>
  <property fmtid="{D5CDD505-2E9C-101B-9397-08002B2CF9AE}" pid="140" name="x1ye=35">
    <vt:lpwstr>DofgtVa9cbCI1ETOamyVK+sJ7sDMqpcs+oBpceG80LgjNxbj0FBm47nhcqXPZIf4kUBKPVvNTEemXwIQqLQjYRdXtICp5932ft8uEW2g6bCVR6SLwWoQzj4kW1W+YqLsG4s7Nz8zxsgWBQQ/0nnNa2T7FcVBCZrNiqMpx792DZ7vJyfJ6i0y6kxUdGKenzYyAbsb3iNUZvuheFsd5xZFbv1DZZptciiGCj0MmzN/LRIt8JHCe0AxXHRkzbHd/Hp</vt:lpwstr>
  </property>
  <property fmtid="{D5CDD505-2E9C-101B-9397-08002B2CF9AE}" pid="141" name="x1ye=36">
    <vt:lpwstr>TNWyvB6GVOijDaqtht0elEaAr1X4ehoHRSAaIl+43JThMOcsYiKeDwER4d/ImjeYS8bXXWcZ6TO8PTD1Qbvj83g26HffK6euPYLAYSs0EFcOK3wwhUy6ShoV4Ol1vyj5G35l35Xwo97J5rJ5ygIkIlmT9Kib+q0XwipSC4NMR3HiBp8lOvixwAN1hRPfI0u3GTZLWUQUiF+1xY3Ij72wgPMOjRszUe6Gg5h6ipX5KkzpK+fGzSVVdJBkg5tPteA</vt:lpwstr>
  </property>
  <property fmtid="{D5CDD505-2E9C-101B-9397-08002B2CF9AE}" pid="142" name="x1ye=37">
    <vt:lpwstr>ve/yKo9Hy3oILaY4TQHBwURx0lnEOgbJouxTkczPdCJs2JQF9L4XziHCAlZ3ejz20z4sKMDY1z8TFMgBpnv3i9US85+1x0XRP0DqY1dkXKqZMZuMhbyn1ufW5+gfL1K1XXZcgy840lypjJSA9YISJZMPM/c0ilYpfjv2Sc2/6qwtbiKyk8X9mUnlDJ0+02hEo0iIIydV3k53JQdmJgKrIE1jae0fWiR1BgDMcIkhANUrsRDF47ip+TldZeVKgPa</vt:lpwstr>
  </property>
  <property fmtid="{D5CDD505-2E9C-101B-9397-08002B2CF9AE}" pid="143" name="x1ye=38">
    <vt:lpwstr>SMHBgFZ50IKiO3QGLhjrSfULTELgjh4u++BTyXNH8PBV810sMqV/hdT5dnb9Hom1PyKqc6sSmPp52AD6c66NPLK9C40nkp1RbBy+Y9/Ag/W9W8lgNGipcCrIbrq/Ui7kf2FFSpos5rOy0AmVnVosZIc6V/RMBVbkOZvSaOKeBFUJtLd7BKdLfuWFEhFMtgR5qwTWpDU5uOEJCokfaWanIDZ5IKKTRVEJieMZU0j8Pjl+85BuzB2EmObWzZpNVI9</vt:lpwstr>
  </property>
  <property fmtid="{D5CDD505-2E9C-101B-9397-08002B2CF9AE}" pid="144" name="x1ye=39">
    <vt:lpwstr>cSzaKYHJ8u1Ss3hWcUa8eBsDKyldIHmsYbEYRvmRTkwvwROd62ti2Gx3CYWS7cSSMaE1C66tB99LA1tuNMvm2dZSd08K63HGJIPJ8RU4a281nm7Aco9It7Io12Ac+rPIdIVV9DguCX6vpm4zvCLZTDJnViVchz2A7+d71Y2QzJFAxVYSeLeyUVJfHJne8DRobZWp/00HlBUs7e1bvrHuZ6a+JEEVC171P+iPdMw56MRMbYdNv5xHThMzS6c2wKa</vt:lpwstr>
  </property>
  <property fmtid="{D5CDD505-2E9C-101B-9397-08002B2CF9AE}" pid="145" name="x1ye=4">
    <vt:lpwstr>8pqMduLhVg+GhduwfeJNofeO5EYsVeFdE862/M11P1xq4kfZgA73j5/Z3GxG4CL/PqbMkri0OQjVfJh/A2ln2wUngII9Y4B0Ns5kjp+QDELsL3bMDL/+qBhNoKSFGJvj9Fa3NHZIx7VpdobRR+eJ6DqlmDnUn023ZV081FCzIuLHCCNj68WhQJ7PtHvMN+cBRbHF/QEIp1EKViaJZcyp00kpzMB75xGz9BlRc3+49+3+OtZ1RbrSkJEmhcP1B2p</vt:lpwstr>
  </property>
  <property fmtid="{D5CDD505-2E9C-101B-9397-08002B2CF9AE}" pid="146" name="x1ye=40">
    <vt:lpwstr>1y8Us+2ZX682YnT6mZS/5eBGnYdyBsSkpLTgePV76TIFuOXMe8Lv6AR2qplyXTL4xBEci3eE0xsCxQvKpLrKPOU5vqLaw7pX1gArPl+U/QeHp4/OB0l737tJvvasCvPCJkW38Pn0mE5DxWq9uhq0LD+hFArCccO3mSVwaa+1vS/F9xd9tuu+316ISu9WNayHPwZaHNcpXK4+jZVTrRWycZ+FzA/BWXnGaiqTYk2AvK70kkgVWuycyt2k87hf2jc</vt:lpwstr>
  </property>
  <property fmtid="{D5CDD505-2E9C-101B-9397-08002B2CF9AE}" pid="147" name="x1ye=41">
    <vt:lpwstr>xDVj4cpsuPfrBSxogfsz8/ZLe5w/V5sUBt3XuICIWsc6NJ9j4Xz3VRxvjZ9iZ8ryoi41EFOPZjPtUbnfKvtqEc1FYi1UWQkX5Nq7FqR5G/ssRP3ngk13gBJxtUjj5SnPDPgiTJHyIR9TyEPaAnrBthYJeslwwoFeYKjRbec7LBkoia1Rn7uWD5gTKvRXw+EN+qDp6U8CFiP4HYq8rQ0YdgUCJ1A1aRyccY5yq+VdwNLe1r351StS2qKF8LoBEDS</vt:lpwstr>
  </property>
  <property fmtid="{D5CDD505-2E9C-101B-9397-08002B2CF9AE}" pid="148" name="x1ye=42">
    <vt:lpwstr>26N/1aVxnFpKI/u3muhfHI+ac3F7mhDrtf5+8KxQgBN1c7Ik965jZ8Q3jYT1GIGDuxBJaO6t3rWeQ7WsMzjN594Ab8yiC9uu/vDuzYNQ6ljgAH2LonJBv33JUO1BHIWDVUEZSD560sDnelQWLBiU7liY5ysaocMI9xqmRXFHyE3AVxbTBixPs5ijC7YY5SKphmGAw65CldDlK/LOdIpyvZuQsKvW94d6CT2TEubJ+NFgqqPBJE3z3zMa3ZSVumA</vt:lpwstr>
  </property>
  <property fmtid="{D5CDD505-2E9C-101B-9397-08002B2CF9AE}" pid="149" name="x1ye=43">
    <vt:lpwstr>uRm6HKaB6xLMnn8AHF+6h2W9bgQdVD3pt5JxvCW82iA7y740HXWaK2E1KJSCvd8erkf35CKf8syWn2C69KS/o1vJ1qHpm0BjwxiopSHOkO27UltOWB62A1LNGt5e1VB5prCD89ctp+WnWDkhN1LZo2rgxaMhRPZWCj2vm976hBOOizaE70+MI5J2f0BrafuF2FZHbT9rCfhtJ2i/dVmIPl0SX1bpaLSAJX6nmVp5Vo1cB1QIPJD+2ocaDFHS2j3</vt:lpwstr>
  </property>
  <property fmtid="{D5CDD505-2E9C-101B-9397-08002B2CF9AE}" pid="150" name="x1ye=44">
    <vt:lpwstr>xAwrI9EfR1V4rbTLzRGcYvtiFCcLr4UzjEzSe2V9+IDrggD2QOEc7v2aVLNHjVxivIWl6JY8vS+JLz3cqi1L3ffSvCFjMqS/jXzzD8vCc/fYCRp4SxMMBGPfr8134dFIAYznzO8J5tBfXWtVS1Her44urSI3b6X7BTDkZzdi8D0nvF7i1ExclF5+meAUzBUnMbwkAowkIe6yYTey8ESm1I3dkNmrcxWvQl54q45jd3f+kzxsSB1s5/Tb4Kuwy1b</vt:lpwstr>
  </property>
  <property fmtid="{D5CDD505-2E9C-101B-9397-08002B2CF9AE}" pid="151" name="x1ye=45">
    <vt:lpwstr>hjGzjbudLUxulu1bSsp4aPEjysdQpe/t6E1lF3Q7upn+wnjG4kfMU4tuZdJ6MBncbg+umBHobkgEMN587m3d6jVnTRFkQ9CX2mgjGXoMR7bgtgKbnNsqur4HSznzY7YBR1DJh8OWg98m0LU44n6pf+2y8+62zInCifn+imy7XWfxyfT75lcnPWGsCuEtXSuJ1SruL1gdbRJFu0mjb8/wFltpvQGQSP9lX732IF93S59+ItyVehGcW3kJIwQB4jd</vt:lpwstr>
  </property>
  <property fmtid="{D5CDD505-2E9C-101B-9397-08002B2CF9AE}" pid="152" name="x1ye=46">
    <vt:lpwstr>koVCrqSdX+uYoHf4dBwn19Pj5YBbNRceutYCv/m1m1rn9M6K+QHdAvHXau2Ix1nmvICML63scwOY/QEFxgUO/W+0mZMhZzg3BPQh6piYOCthACfKWw4MEZuH2L45G3Xhu9TgwD2X3PIh3ESMsV/pCvbxhOm0KalgtR6uJ0ic91++ux2X/14UAwXloTliwTrxGGVDRWZDgs5d2E6QjbnQ9i7baJIM4n21R/i6Tpz9Kbekpgp9aV+wKtu035H8SOl</vt:lpwstr>
  </property>
  <property fmtid="{D5CDD505-2E9C-101B-9397-08002B2CF9AE}" pid="153" name="x1ye=47">
    <vt:lpwstr>Vmrmsxa1tIDZFwi269gsQThk5WWn6DcYPtS4Mu/zTCqeYMhtFbycROK744YlFmw2h48vzxSom3bF4JyuRFVftGgBs3OT/2mU8yJC0d0yRXHXpFYqOq7Fm7p3W7ObkKLFEhiAVrx5Ye0CuR0mbPebV7HyVmkajTHmzJdPcXhJfI9TjSBTgAnSHjJcuAtsjLfSilmUnAhdxJw1tpYGuKCG4eFYZ0e1vZGYFZq5eRwEdo2Bi7fhmX9yzq34n+PoEno</vt:lpwstr>
  </property>
  <property fmtid="{D5CDD505-2E9C-101B-9397-08002B2CF9AE}" pid="154" name="x1ye=48">
    <vt:lpwstr>6cONgMIObBDa/WZ+X3BcAdqW0LIPg9xokLqGYOVjDxxJz8EGTJ2FIw17grSvb6LaJEHjldh29z6p0JNVKl3xBC/7sNivmXbBYKYsUor3e0Ut4JZ6jNeZVSAdw1W6+OgOh+8t4ocAbUgUGxplA2iRBXXNQfKUm0K/FHgHRo+tQIzTxodbZJYRz5rtN0715+xzTIjGizFMQEmVEb9iMP+QrrBHDOIBAwkIarQT6KgU6PsIaJkepycRn5TusQ3i+7C</vt:lpwstr>
  </property>
  <property fmtid="{D5CDD505-2E9C-101B-9397-08002B2CF9AE}" pid="155" name="x1ye=49">
    <vt:lpwstr>pvisr9BKhZLHcMFAVp/RH1sDVX9K8CvBZG4MnVZ7eKCT5rNC0YeHOsIGCJwGEmfchUzxINCVifqNfGl6sCG21sa3kzs2eut/dd4g6pxsFmrt8QbQGIyr4QlyYPsyfR51Q6I7vdps/EUHJAANlWHF6XxHkmc3wM3A6egl+tDpeVL8g4tghMOzpStppQkSvvnQCw4NYmz5Pnw1BDDBwFy26cm5anA97k2oJ/6QA4wCpKNonR10RHQlGzFuC1QtyY2</vt:lpwstr>
  </property>
  <property fmtid="{D5CDD505-2E9C-101B-9397-08002B2CF9AE}" pid="156" name="x1ye=5">
    <vt:lpwstr>YNr83D5/xpxEHX+Ka3wDo0aFjz5tlp9ZhVMsHjHrI850dNE+8Va0gT5LCD29KsTi4bCNMjMyiI7aN7uAOVefrgfJPTk6O/MaZ43dWWBiTau1AWxhBv7N+WopY/ZLJ7sW9aaNqJvnoKhgDTlEhBBwk0S55AO52uwWG3xDHhEJyyJR+jAPWtZmQ3pNuJHNsKxhHILPmEJcibtyg1WQWX4dWp6xDvalW2xPIIYKc+blIxpPiTc5fysKs0fLLk1do4V</vt:lpwstr>
  </property>
  <property fmtid="{D5CDD505-2E9C-101B-9397-08002B2CF9AE}" pid="157" name="x1ye=50">
    <vt:lpwstr>IqW9pRUSE+EIII13kfSx5rJivikKcdcTiBGFL+C3Izp8SqK9EiGyZ18tQbZO1+OEuJbNGTrAzMs86l07re0ObfRf6iV7NmUgE8bS75RS9Nmsp+rqV/1v6b79EQmt/LNMISj5C75+pFNJ53zzwnIAwYPE3EQV6gH9e+tr2eUnrHMLU3x6oOxqmzMkQ9FOELxzbb98vEjxkZVuV5lIZ8Oc3SWGDgRB4UyIAkl5fWP8EbYAm2H7yhoinGKzm+UwI9L</vt:lpwstr>
  </property>
  <property fmtid="{D5CDD505-2E9C-101B-9397-08002B2CF9AE}" pid="158" name="x1ye=51">
    <vt:lpwstr>arsT6XZHAIJmYUkzJvVf9FW2ql1LpsLD19fGZnvjGOq2x8HywqcliB5PiAanaVXZLypkNd4q+M4GaCt/SIIcKxLfi9IrBxGGZ4KGrsVpIjiJiRPQ9PWFxexxX8Lz0d2mgBjMVqCpLbH3apouVjZld5xKGoh8LWOXhYJeczq+ajar3OLW88c9kWPFiLaRs2i3GPIFS225fUbRRpMmS+tciJI1x3b8j2eB7Vyyr3U3zjeubgx4QqgAmYLB3pWcWoM</vt:lpwstr>
  </property>
  <property fmtid="{D5CDD505-2E9C-101B-9397-08002B2CF9AE}" pid="159" name="x1ye=52">
    <vt:lpwstr>c+mVB+6XztTcarUYSHbCNLHxjsTbb6SotepcFU2JwosgNVHQ2ZgCKVMZXQ2LPZ39whLfIfe9TQCdzBKmAH6QJ+p0NYb2C7lhAbD5aXhI9doEdz0y3iIxx/o9KG1pdKWDbc8vFyUy+4C9+eyq3CWSjMux0Wl6vS6z1jQ3oeQn1rNWC1/Ycyj0znjsGnh48HVmEEMG95buTASBTsLFoU9qdODy6KT367Gm2USy7LbXFn+4z3pw31LmT6f0qdYUzTQ</vt:lpwstr>
  </property>
  <property fmtid="{D5CDD505-2E9C-101B-9397-08002B2CF9AE}" pid="160" name="x1ye=53">
    <vt:lpwstr>jWq2DMjVQF3g+ZTqJMwM3yNVBNuCrxeP6VygACDHOnO9fakJHxvHZrdTqKW+GWo1UMS8mRCKBngwl4P7iqdvV8NNxO4nnWCwBk6nRCxkkGNZqonRcmyWI0lduiN8dASplYcSnSI2LfFEYsviU6ArSJPqK0NAZV7vzDJwpMiTL/tXmp7uYsLJtOw86vETbTcPvRi9/L0NreyE5p+Jz3jfFHSYgRhiSWUmYAAi+pvjKUKehRVYo8PQ7xkiT5VC6sx</vt:lpwstr>
  </property>
  <property fmtid="{D5CDD505-2E9C-101B-9397-08002B2CF9AE}" pid="161" name="x1ye=54">
    <vt:lpwstr>COmIffsXDN3MIma7XlOrsv2HYtmJ8vrWRKoaGs/NyMUc6mPfd6PH9EN1xsq0qiDURgPdSuM2235EeHFeWGWZMd9gIVswupAhUMeCILJzg84oLCPs9NNJ8F3eEcvee9GpwYPiBMe5p1M7ovsM1pPTBLwjV8NGejQ0w3ZCBBkbBRwKAk8rCATY2zFKsL8pGaZMu27FcF3HkMa6EK/i3aJaQgpqVG94K3aGw/M2+Q5k3wYlfbDkgM14yMvqJ8S6NpI</vt:lpwstr>
  </property>
  <property fmtid="{D5CDD505-2E9C-101B-9397-08002B2CF9AE}" pid="162" name="x1ye=55">
    <vt:lpwstr>Qptzy6A/mxUhLGioELvd7Pvlx3lJdu+SNvhrudnP57zgfEswSBHi1MzU6kRKWEu0bnbcH8lIOSlBtC9j8eap14aWnS7VOgdaIpevTMfI0jdBluaMm58fU9QfK7laZul2uaEnhdbGsiAtO+UH7lrg+uZkWqmp9oHs0pph0iThdsqclvV4md5TW5L8pCrJ12KvvSOWaga8vGkXi51Wgk9pN49pZ5yZrNLAMxg6JepcGEu0u8n5qNWSh/Ugqh7wW+c</vt:lpwstr>
  </property>
  <property fmtid="{D5CDD505-2E9C-101B-9397-08002B2CF9AE}" pid="163" name="x1ye=56">
    <vt:lpwstr>n6X9LZKXEa9S3Kg6KtyBPtEir9d0IAYMtWfVE1jfyxu2DM6OQZzVtRUV38SAKNGFzoABMj4rF+X9USV6hLTsh15XNsudq6LW+HiJwtOe+8iQ8j5SlLKqkQdkrUlJ7m6XZf0k64l5IM1v6XJm6/NWgfbLJPALxkVEkjsxB8PfsX8olbFYw0NxTWWs0TFbp6LP2NsWiM6EQyxwW9SxZ4WdKIdx+isqq0LnK2V50v+3j8jwNukErl15s034EnEc+l5</vt:lpwstr>
  </property>
  <property fmtid="{D5CDD505-2E9C-101B-9397-08002B2CF9AE}" pid="164" name="x1ye=57">
    <vt:lpwstr>9OOqcaW4/6upxY+ECr8laeoyVVC5xHk84HCYXjSFIRpv6qcVslMHnpaTNG9K6cvNZRuWwp6ih0HSjT0y/qVTkaJaN+FdtsFvoshSWw6kWoZY7Pb0bg3E+xfh1tX2SOCRX2uvU4GUGx5FA9ioGYSRPxmrXfeE88IdP0EKiYitYCZAewC8P5hQ03kfXO6Sp7+HsInBcF2XvFC8IQfQrQ3QFsYo/JQ5oAqmg2/zJqrRTApR3+74fitElckXBQM8qpQ</vt:lpwstr>
  </property>
  <property fmtid="{D5CDD505-2E9C-101B-9397-08002B2CF9AE}" pid="165" name="x1ye=58">
    <vt:lpwstr>QVEPB3/fBDDMSqWT7VQWW6nuA+qtvLpG3XcoMAoEqtGQC15kJDPD3WwDhACd1ZTM1rAJwxcUEw8fdUEu6E+nbCBH/kGpCRPjavBYYCEVvjTgWF0Zw6A9LemV0iqdYmJgp6Zimpa85N3X6KT6OKWFiYo6C1fBLWGRWyJGNFJrsWWf+/chdjYoLOb0xInnE2/EbG72qzguo6THAE3ONgiWyAb39ZJOXGG97tNH4cbSua00OemYR2b9G6lMUBNe3bR</vt:lpwstr>
  </property>
  <property fmtid="{D5CDD505-2E9C-101B-9397-08002B2CF9AE}" pid="166" name="x1ye=59">
    <vt:lpwstr>42AbO8imwc8qcONDXXRjVjycNJK/dm8t4LhBjM5P3KFHUtmgx7oSs7FB2xMxNUVdDw1F1SwT1NDCyop8t4dddMAxKq+Q5ovUjWRpcFRpp0COjFeUd6yVryXDkSwhyBwAP7iDg6tbz6rgDrUEWBXpEgqr9b7GYHkJYROmZVzu+4xIHtXOU/fPVssHECG8SdhO/GOqYjvLIV1j3s4cJ8v8nlMd55N63kuzFQYtXVLKmJH3PXpjby9Bh9qHbXWtdDX</vt:lpwstr>
  </property>
  <property fmtid="{D5CDD505-2E9C-101B-9397-08002B2CF9AE}" pid="167" name="x1ye=6">
    <vt:lpwstr>M9ih4qWLZrCpc6mOVJv1VvFmyrJh+9UBarr+2TcW2/bq3dpG7C8hM/VM/dngmXVKBJbekeH3bLeHeMfl/gxyO17M7Z+mdRrWtlGYORlXQuaxqpeWHP7+mx2o6R3lIg7RhV3TlVER32Ywn0JSMK9a4yQwDQRfN1js3iSh3z3YgvHte0W7lp/25UV6q+/3XPoWpHyJyLdjqKa5a4LOp1/bIc1uhQH9aeaL2qOQPehtgVPRQFMnCzJXODOxo2kOhzw</vt:lpwstr>
  </property>
  <property fmtid="{D5CDD505-2E9C-101B-9397-08002B2CF9AE}" pid="168" name="x1ye=60">
    <vt:lpwstr>KKfjRq0C/ITe8BhaWuMJ57Dc/fOS7jYxe5BQw1ekIGLz1Hql9uJO6yHfxrkDWciLErmaknAf5T7b52gLUU33XRX91CwVdq7PTtyOushX0ns7ukjE7B8fEuzmsyVoweAxA6kBKT9gI9dCe3Hy/EXtFAh5/Fzw7WDPt3bjvTBZmHg9HKDBmBWUpw2NvaC9F9+bLKGuMe6y/DtxzwaTpxV/4e/4xNBZfkHx0UrRxyDVCkE6J4hQhPn6+/SPX6uJoGc</vt:lpwstr>
  </property>
  <property fmtid="{D5CDD505-2E9C-101B-9397-08002B2CF9AE}" pid="169" name="x1ye=61">
    <vt:lpwstr>SzXOHizfmJYqkX9PIJnft58nFBAmMJUaixTRmw2l8TMw52yMmYuM43hO6cH1ZYKVuLL5YsQ1gispIbwTU1fewgRocyFk2QOerIys5WL6hxmxN2xPGa6G1QJrSlBwewAk8PnCU7Clv6BbB2fga+4o6Ev/0Udn7YBgFzv6BsYhsi7QJtgRe9WkBLLav3QCPqS/jAz51kTr4woj/vqjP658y0ZKovN8ZpvRyBuy8UmeKJ7E//PZrfRm7Kjjwrrp3l9</vt:lpwstr>
  </property>
  <property fmtid="{D5CDD505-2E9C-101B-9397-08002B2CF9AE}" pid="170" name="x1ye=62">
    <vt:lpwstr>h2PscfKLypQlqb2FtWXO8ERzKNe+YxL5XeKGbK5lo+gjU4BzJ0rSp0vDRf+P1olcmeN2bxHjEoLOhd5cPjOZ1N/ub6/bHXg4zWTyeB2ivIlfZaix8CZBvyy4U62l6EeHyg2/Qb57mwju2fJ9I4cNDp3kyHe0Ye03/Xe1vhTtA3bCK+E4r7+KluCPzhPx49/JXOho4S1MRu7f+Gdej9SUXXZOUU33EiJ+RRJ7fOwWWK2uVx7/tr7S7lRJES9puDQ</vt:lpwstr>
  </property>
  <property fmtid="{D5CDD505-2E9C-101B-9397-08002B2CF9AE}" pid="171" name="x1ye=63">
    <vt:lpwstr>lenC0XCS5ClT7WQwoJpOufDuB59UsMFEFgluefsC3ZKXaavE7d4vbdyJvWeLOg7GxZe8vp89dcqN+h8kF2u28YyX3lWhOr7jgtEcGOcF2naP6lkGf9z8Iqng4FjmEf1D2RQI9DKHUvZm1k71TcLIyVElqsXa3OGSxwcmwpL4LTbTcLPen7g3dqBt3vMVCSzh1Tm42IPxw+BmYHfsWsS7B29RE5YtLFKi2idyrvyOakjnkJjfbwgqqR81porks0e</vt:lpwstr>
  </property>
  <property fmtid="{D5CDD505-2E9C-101B-9397-08002B2CF9AE}" pid="172" name="x1ye=64">
    <vt:lpwstr>0GOyL3zqsWKliiNQSw4mMbM9zkWb7VYRtspABFMgCRLSMLEErgQjxFFIolQV+Aqturq1X+1LvX1/mqkn/LRTyZCHUzo7KC9fF/9rcTT7fsHpe+QF1piMj3onjiRmJ98H7RB75SFTaCCcEl5iwCtLqhMK5RuhuK6nHDyDuqfyEU9z2H8UnUWShUAQBQ/EArcl7u7skI+7w+kn5gi9qeh6UZmvRrVcRV914HlFyYHkd0pTFGwsccZEdhePQFkrIyF</vt:lpwstr>
  </property>
  <property fmtid="{D5CDD505-2E9C-101B-9397-08002B2CF9AE}" pid="173" name="x1ye=65">
    <vt:lpwstr>nCv3K/WnpRQXu4gycAeZh4epxXOdm4Skm9gZiXClYIdLxbPv2iVTZ4oKDOcRbtjk6FRgM9k3OFiHEUolQz/wCEdNjtTOVNi1wohMmajy8ORpv3muVbv0QlYt4z36vcQKvJ7f9L1A/xybsGqm0H6S2n3yiCViCw6/+CSqbrFmKszHCxsU+nGYEy66+KNOEgcrbwEUlZypGGGIyDH3sKdrmbW5Oc807n5fHdHhTEvF4ebFWOc1zu8ORy8JUSGGYwH</vt:lpwstr>
  </property>
  <property fmtid="{D5CDD505-2E9C-101B-9397-08002B2CF9AE}" pid="174" name="x1ye=66">
    <vt:lpwstr>Z4riT+FaFHbb/8DktdgVotok1cnYBQo0YAE8k7IW3XieE829RPeHuH6V055LYNB1LvxswApgGPzsY+OfPV2Ww9NjfXOvPdmR9WZMGwsaU9ml/3bXZJkdSbow6uc+P+UBeJhHaNjturr/ctchfNRWRU1XwBRhfrCTPeEx6slhn7LR0eALJsFnyguBYFf0stgVcWrTaxy4vGanFzsAgqKXhKrZXXq6rUbnrhAUgnENZJwQ/YKfuhicJ4BQj8PeK3S</vt:lpwstr>
  </property>
  <property fmtid="{D5CDD505-2E9C-101B-9397-08002B2CF9AE}" pid="175" name="x1ye=67">
    <vt:lpwstr>lS/QevDGgbgMY/a+AIT1lNjziAyzk7OOSjaZUwaBO2gUYrw5FDQrHtc6NXUr6kKViYMosB8uhCBNnlQLQ2FvUssJfcGEowKzQpHaQey1T3x7XmXYd622FEqNKrX+qXxWEgKXZ/4B8mgXpl7nChembixvPgPRPk3irvbSnK1NOv+bJDZWkKePN4giyFhiKJkjDgqqijapI2cMiI3BVb5T4xqZRHpZmO6zsAtjCR95e4vzWDe5NYAb4ukKrV/RcA9</vt:lpwstr>
  </property>
  <property fmtid="{D5CDD505-2E9C-101B-9397-08002B2CF9AE}" pid="176" name="x1ye=68">
    <vt:lpwstr>dx3gAId6wNT9eN4UvBL1TjfoKhtW9sV+Xocncs1HSdbfX7MjoeqnQrivYrzmeWBL0ksQZQAE3aGf3JXuUwEr2l6dmH0LYUOZa7nKtlKmrGBRVbdAaGllHVDlA36BIB0cHjABazTkXpV2yvQH8yksN7jQMWdlElh9c1T99amuZuI5YKXMaK1fL7oydIpQtor1sV7T7js05Pduddv8Uja/+1LaETeZMvDaHwjrwDEcbrFYKlj8yOPs1IDA3GF9dqE</vt:lpwstr>
  </property>
  <property fmtid="{D5CDD505-2E9C-101B-9397-08002B2CF9AE}" pid="177" name="x1ye=69">
    <vt:lpwstr>vQkgzRWZAFJ3gxR42VJFRGu3+w2173fOB51P16upStio4tpsnhWkSdA71N/zeAaM8aqP9QUHQy3lPmVsR1dYXmM37TnkAd0Gy2yKnVXwB/PpSycbDI5llqWoWUj6tT93M2YNNOIb1QdvZM8OB4vsdOAXP1//pu0c2/Vj8tqESRFP3nHmSIBAmdJV1S3mxoR0JVPIbMSdzvu24fArrF0GuDOa8SqEsKV1Gb7xgWHxUlzpxpcgDz9buvfpm1VILU6</vt:lpwstr>
  </property>
  <property fmtid="{D5CDD505-2E9C-101B-9397-08002B2CF9AE}" pid="178" name="x1ye=7">
    <vt:lpwstr>pRyOoyMYHu2Nr45Gl6rmqL8h0Jbq4KQuZ3KLQEKGn9GEhK45Ftf3/TYkN8kUqQYgUSnHlzzmga4lXe4Y3+olhysAtq9vgsV9HoEnIebA+YeYIH1qxF3TgP7wv9+lYYmgYN2BJkqy0e9RwB3EWoIqLkftf3kDQqNCtgVn2J/SeRZJkLh3PJp5U2wmijIaBgIKNb6tL7jW/WAW5Gu/vFZBIM8xCuk6s/3uuT2DYJg68iAS8hEIwWhuU6yquTjFKbM</vt:lpwstr>
  </property>
  <property fmtid="{D5CDD505-2E9C-101B-9397-08002B2CF9AE}" pid="179" name="x1ye=70">
    <vt:lpwstr>1wE/bA7RenF05SeR4LJa9RgubjVuzo6SOiqkBiY6rpUamKeS0I8oykZOkzq++yljsAzMRtyh2WDhrSbveqSKVKh3Gts5dpJazPoY17Ij7jkiU387MthLqhNIZHB6pbz0GNA4rsFXdBJ+I7v+3hp9gnK+kqafKKXgszdN66hAytvbp6+27aFn2DfquMtTeojexhESk5zsB9vOFPudl56cdL2ioLInXyN1v1sAtH/3TKTOIelw/LscluxkOYp9z7d</vt:lpwstr>
  </property>
  <property fmtid="{D5CDD505-2E9C-101B-9397-08002B2CF9AE}" pid="180" name="x1ye=71">
    <vt:lpwstr>3Xvjyvi59zCY4kaNAf7huqSY+I2vLl+IYDYM5nhIryn5MV60l4FMImYbQNek+so6lqtphCO2rEUeNfEJQYiGPXo/BHGVhg2C/9bdLY7BzNEdNhxJCRtI4uGYhcr6f3YGhuGVuSZwDRuiP/96qVQtoskzp8aVKUapUbHQ5WyMIWdc3idxIaYcfZulU7bEISJQTD8IRVrhl06HSsCzyXRInanuE1q3PNWjHO99cmHsKafKw0vHkr4SRvZNHUKskG8</vt:lpwstr>
  </property>
  <property fmtid="{D5CDD505-2E9C-101B-9397-08002B2CF9AE}" pid="181" name="x1ye=72">
    <vt:lpwstr>3TQAABWrT/L6Q2+ZOUwoFdqL3zV/ytqTHUnplzkdrEgEjHCtJFvI7/OOMYa4UQTpG5nO0NuM7htPTgB81RpRubA9cRoWVGO8IXYtmF1zQJ0yy0wFAcVah0ZWvNv6EmzVcSWHo2NWyXOUYokrAmcCH0mJagducxqomvJpj9TR/OipzTowAHPy/9Au9qgpViKdIHQLbggeG42k0Cd4FpF+waoKhtf8uSW0AsupdiJh6974XkKJ/S+mKKhPAdOazQ4</vt:lpwstr>
  </property>
  <property fmtid="{D5CDD505-2E9C-101B-9397-08002B2CF9AE}" pid="182" name="x1ye=73">
    <vt:lpwstr>snwrIJf5PahNk7xWVGMhxnJJniqwO+tba0lGAqVZBCLD5/hp76+cxWZUQPsMI8JjDTDqpXzQ/GHSmSrFeQ8QYQjZLoVHVqlWaGfuVNV/VGo5+ZM3NkA9iZjlW7kaGU2PVzr/7wh2cp4IboMOjg+SVnmRl0k/cCDo28XSMwb2dlF/Bub+KyuQcGQ+kL9snAO+ZM0uvjXQialDQ/ZYnSe7oRGua51C7YAKB+QIJ2/n5coBIovp+PphywSzF6LxWv/</vt:lpwstr>
  </property>
  <property fmtid="{D5CDD505-2E9C-101B-9397-08002B2CF9AE}" pid="183" name="x1ye=74">
    <vt:lpwstr>WgvkYcRHOl1rOMsbeClFWDR8JwhyXJZA7Xmz7LQL3oKZ7Rysnf4ZD+wLiWzlwlYmqBVvrq0AcvKd9GtXS/ZMtd6rbmKY5AMqK+rmSMNvC56X7LMz03+06o7gDHOOj2mQuoQ78VUR1FOCRDOcWKzq3CChLXJneRwh3ZQCl7JwvNezY0Ll3p4BCryH0S9wmA6O57nFRtJd7D7FozyLDdFZlZ3F7HKOSPMhr1DiIYWwLQAHai4zAxXxXyGHk0o6TgN</vt:lpwstr>
  </property>
  <property fmtid="{D5CDD505-2E9C-101B-9397-08002B2CF9AE}" pid="184" name="x1ye=75">
    <vt:lpwstr>7Gvo/a4H51u/RAXnkLCyaidsiiP8NmAKKxYrZwmCLqiEedZh0kZybXy+f1bE198lPRhOMYABtum7EYUSlH1GAH0+3PnSPrMiOrQz26zNdF629Rv7gvqIMpvFF6RP0/fhysROvoiuM+jb08vThEqn+PcLlLatAqjlbYSZdknm7ZbE3uSxfuU/Iuw7d2HK/Nx5rTnuwvElwUUZ09IztXY40mScT0wTKG637wn+NtJi8GAZis8pHhlaZ0X7y/NtWJH</vt:lpwstr>
  </property>
  <property fmtid="{D5CDD505-2E9C-101B-9397-08002B2CF9AE}" pid="185" name="x1ye=76">
    <vt:lpwstr>85sIObML0xozDcWu4DzswlK6zYXHeaOiKOSzcGW2LfkK3LKGH4SqmUfAJK/kGoYuUnz1QFK9A6H9NNa9LAwfL3fmO9P80UsazhOFhTlD2RbomXaquSfKVd9MrUmRGffF3/DHPQdoijig7L8mZ65PNEzM0IKxPEgcpqyb8B3JhKlVV3xjcrXy6Z7ERKQYc659b1kbbpSw+aZ+20qh3kS3EQvCBQV6fNai8c4ZvyHWXiewBURits1M5ajsVyKsjhn</vt:lpwstr>
  </property>
  <property fmtid="{D5CDD505-2E9C-101B-9397-08002B2CF9AE}" pid="186" name="x1ye=77">
    <vt:lpwstr>83TIc3HaQ1sWC2carB+lt9UlnOu3tcPQVC0ityav+oJ+PL/ACjlAn3hy/ccNC3+ldP2PTWCUDX1wH8t0k/4jbW9cDME95MH2NHnVSoH3Pvd9mQdV8lHZCkdv6tk6HBzOXFOXnTW2hFQ/Iqr6gz6oChExmX7QX+bkamj4UUU+OjXJ+iOJQWUVOoUg8CazB4yVuYDzeCDz+LGngGc3rlJRayl2+fX7Sn2/6IWSaTpr/ZQdDh2E6o9GapPan/A7bRJ</vt:lpwstr>
  </property>
  <property fmtid="{D5CDD505-2E9C-101B-9397-08002B2CF9AE}" pid="187" name="x1ye=78">
    <vt:lpwstr>658LRoyu1SoqcAadAkv5pNHI2Tz57rEfmejfRPSZT1a8/oRhDsVNqAW3gqOGkMejcEfo7QLDGMzJWOxV5YLhKLGVsnsjDChsbtvpNloqJSCwjeRDunZMac7KhOj6/yBGExf8HwwCjecZ+fQCLt+0ADxO4cLj12uIS7ilDazWRetTZxTciOePXFYIUY2jFoKAGEogC0P8dI5SIt2PDQjaTLLDmcyyn55RlfgCsYIQiKrks16UhUI8Hu92WU2tg8u</vt:lpwstr>
  </property>
  <property fmtid="{D5CDD505-2E9C-101B-9397-08002B2CF9AE}" pid="188" name="x1ye=79">
    <vt:lpwstr>zmQutrcEDS6XtaygQR50Q+2Mo2UDR1T9KNytaS7tyaFpUwjffBUzZwys+CNoe8gqo/a+6WWwnSlktE7ZjcZe3Mk0ONay4wVl5KeCsUs3z3ozMVyOPv5rfr4slOHTLQXUpWHLHqHNoHeV1tTGBWmJYrJPmmKMlT//OiI2Gv4kpmIQbrzfuXwEwbq0FqM1Y0EDlWOfR/xauRYPIfmkP3V2weor35g5Sjx1HMOtFS9MPdJRHRU1f0Q0uAafhNaNHVK</vt:lpwstr>
  </property>
  <property fmtid="{D5CDD505-2E9C-101B-9397-08002B2CF9AE}" pid="189" name="x1ye=8">
    <vt:lpwstr>l+jKjyVv6QvqsOwGsJ1aRQ7fgQ/OFMp9r5t68bIfgK+42IK5PF4KHl8rE3L1+ZSjUAqaI3VPDccUNUSTcf382eOgeqBni2vtxxvXztKi+V3yU1Z4oQfkmbf7wrBbWWYqWIXlfebfTz14egsAqPs8QZTpHKyk+d6as/olHiPEqWNaYXBf4FOojvtsF8ugd69vNlA20u3ufF/OpfpoO6LQmdo5JA+TO/sbbz/FWSmloOkAeDs3fo6efHwoTcWrI8m</vt:lpwstr>
  </property>
  <property fmtid="{D5CDD505-2E9C-101B-9397-08002B2CF9AE}" pid="190" name="x1ye=80">
    <vt:lpwstr>GrZ72/M8jgBuilDz8M4+6IuDCq3uNGvyVaH1iWhaa5APPj2jh5WiZ4JgieBACz67mx9wQSTmdpvZhl3e2r1VK9h/laGDQPK8zTYuLALQEttKX+T6nCpc8+keFaeSVtGEKxBSVEwHFQS4boBVd2doYWoL2kEQBPGKpZSi3iq/qc8Z0KKzD3LOgduEBXiYeYP9rCl4iMJkZR87+MXULmIEqZo+EsGXhNGoBDcZNbEATkkgb8xYf3gTEn4fqjTH/zy</vt:lpwstr>
  </property>
  <property fmtid="{D5CDD505-2E9C-101B-9397-08002B2CF9AE}" pid="191" name="x1ye=81">
    <vt:lpwstr>CLSR8FXEYNbynWXFE31vChvsQ9vHXGmeoTjp2+h54cV61qm05plMA2HyYlxtgmLG1DPtNIWgTuLrg5A57ig/7VACrgrW7LwRiwzAz0pHM9qD68dzLXdFQ/weXVSrToiW32RzAvXZeHI2N4oNfLYtDVU2q+bgaIpUHLQWi69x6yBzLbQDT4j3o7pSRdRTnJj9wWVzU28nSwJXhJ54C/dgcSusXqMU+72gGe7NBrDULN7HMlnDNAHeMwpRRdPjhpR</vt:lpwstr>
  </property>
  <property fmtid="{D5CDD505-2E9C-101B-9397-08002B2CF9AE}" pid="192" name="x1ye=82">
    <vt:lpwstr>kGCElN3LSzLbjR4sL7uGFQaHfeFFvXeIpqA1g6nTLvX6GvqERT1H27HUdyChQf0crz/QAfoGS57I57aaMAuiLubYiFrujMwxBccHOhJFsiEIAjD8AHfNjD8ATit6Vm62y/NxxAzV7kK8fm3mPfIqg2mPz0RO0rLM1N+0EbXWnSFLLsbocyRZrUtt2zEXOBNAF+xRqOQT3TVzZMeZ2ftYTWeoRH7kYYgyv/2NAgv/SFhQAOsQvY4PCo0S2kyfCEC</vt:lpwstr>
  </property>
  <property fmtid="{D5CDD505-2E9C-101B-9397-08002B2CF9AE}" pid="193" name="x1ye=83">
    <vt:lpwstr>tHX+Kf/IE54ZTyHIlXtf81bvTh+iOTuRa4FJFZUKWASkhV3cs4jwI8wEHh/MjMled3MNjRuytZei5xV0fpJetDo958qCTMea/aKUNV5Aq8D0NoS6wKfJaEhIC/7IFBVR5azHh+nEdmISr+YvNI6TOg52gJMjyvHQ92NSU7MLTkjNpQC27gTeUlaVdHyt7oYpDRlOgu72STQmtAMHpYMeIr/2rKIpCse/a0JNw20UzulaP+uRaKczxAzAdLDlf1h</vt:lpwstr>
  </property>
  <property fmtid="{D5CDD505-2E9C-101B-9397-08002B2CF9AE}" pid="194" name="x1ye=84">
    <vt:lpwstr>ATB6P96MypQrPlWH05eO5lyG67Lh47uSpxZ//YhRczK3F15kC9mbTLBup+oaQxtOBy/5NHhmNWocfGbx5H6H1lmOIyWEH7tzKCbse2p+aAS7Jm8W6Ao12hvTPJ5liVD13q4PwhGV7EoLfxUwVj+mP+ymEihrPkxjANln7Kb6++bN2q0plN19y4ffEM3lGI07ylgbFwQZ16S/ZpF/wznpd+GJfp/EAWahtWSrepTaafmumhHyj8iulZvNOQ7/lu4</vt:lpwstr>
  </property>
  <property fmtid="{D5CDD505-2E9C-101B-9397-08002B2CF9AE}" pid="195" name="x1ye=85">
    <vt:lpwstr>ilGXZ1yz5xo6dgJ9CwFslvY1Wr5RgScYjwQTbMHd8vhkgze76EetWsyJ3SCwPwD87YNie2iCMm6HfOs8nfjiH1ZPpEwyO5YYD8e1ccc5Nn2ZKkmI9RHcVrrC6uDxGD1w12xCuCDrS3ua/7RXaHt73dBepmLk02l8AiOpCOeOVjlbX8cN3o/QfAnCxHzotABFE6wiGaDcAGDMfTOJ0dw0rB3KU812uiE6u4OVTtepyR+PGtKNfgcFd5mRkpcQ/8l</vt:lpwstr>
  </property>
  <property fmtid="{D5CDD505-2E9C-101B-9397-08002B2CF9AE}" pid="196" name="x1ye=86">
    <vt:lpwstr>jq197G82EUC9rfd/xkUfRlSq2m96lU7mRq5NG8zOTklZwZVIGhMH+RhPEmeZIkXl/kVZjkikA7xe/Iy2YIYX9JtxUutNIKP7BpL1IjffeaV0M4t2m1tbMsPtWNljD0FVqbUM45QZmbpShJaJNhn7qQP+o14qWxhP7zYBvVtzJH2keKmSOzQBlcUM8DgJjAZvabtPkwRC81n6mlPYrOTr+G42bDSn5aBncO84lx8njKNicVa+4kwM7ljP6DnyVBT</vt:lpwstr>
  </property>
  <property fmtid="{D5CDD505-2E9C-101B-9397-08002B2CF9AE}" pid="197" name="x1ye=87">
    <vt:lpwstr>pg4s5DTGE6TZrQK5LisYE3+1GsiojEaaLNlGuJpz2JrM7/JFMyVUuv1L6Cl/FHCdC5F3jGFCZyztgKC8SlcWe9J1dOXD4Da+TYC68eQhIt/SECuHKmiosi0LUBG7TeahQCQV7n0a4F4oHAGmQSN6xM83J6cFo0FR3KH1pgBUmJxaBOIcYAw1VV1NOESs3iqGxXCI08wS5Wl6Iq0zK1LuVAKcPwaSshu7qsCOveKdaPlBjr0YUpVDI21ajcRY/24</vt:lpwstr>
  </property>
  <property fmtid="{D5CDD505-2E9C-101B-9397-08002B2CF9AE}" pid="198" name="x1ye=88">
    <vt:lpwstr>ED8RPvfLmID/UbbMBXsT/CTrWhUNGk931VyivuAf08iN3oA0dCuBFaPbV4aojRBVXsK2p9g6FvuUAJBLBfYiV2eTFxsS/spoMForq3nPcfO2xUPAmAcL3xJibdyc4ZynxsTt+57QtoWYwfQ4qGbVN4RKlMTmI2tT5BkfpEqg+Emb7f72Vz3QlYYk7xckD9Ro/Uo/ae9HCXC/UTYWXMwzo2IKrTuOgbhPUmmriZzRJmnxZsT7rPOVvRzAdFljG0/</vt:lpwstr>
  </property>
  <property fmtid="{D5CDD505-2E9C-101B-9397-08002B2CF9AE}" pid="199" name="x1ye=89">
    <vt:lpwstr>3ejdDc3QgmX+hXOHE3k+BaPW+tLTSW/zrkO1sCETHC2PCuAZiihFf4xrZTsOjK/fIcaNMtLuNokV73G9OF0/6YtB3Qvcp5MgkV6lVxXl/La2Ti+Pou0SenFUibywIstn+xAyeAOKesA61r5+fcExNBL4ecAu5FITcTPSYNogFVHSusAupiiWtWfPbuhtmA1NGMYi7LQwgCaWJddFHHDDgy7yRJJu5Lgh8xRpF8YTbD1P1eUj7/OcDP0t2IzhKlY</vt:lpwstr>
  </property>
  <property fmtid="{D5CDD505-2E9C-101B-9397-08002B2CF9AE}" pid="200" name="x1ye=9">
    <vt:lpwstr>cqQLGTkYVlYGjOb+ZOhbMYslU36fjBhb2BztTVWBuCSKQI7fQzMHa61+WwAMKa4atJAkUoJyoHx/MT5RKJHfrj8APSI4un9VhZr/fAsARNYiusyASPH0SSsOLBe5ENtg05Xt6q8O+bu8CBa22WfGs9EOAuFTDfknXM0WTCrthSY1+xAJoP/Fthry1IZgsKCwTQxyC+WVQXaaXAhfQCFtkUBBPmGw8V+XSVv288UBZX8bY0GaB9tKzjwhkD6iU8m</vt:lpwstr>
  </property>
  <property fmtid="{D5CDD505-2E9C-101B-9397-08002B2CF9AE}" pid="201" name="x1ye=90">
    <vt:lpwstr>LbtiiaofKX8wh6FyLS1vCaThlZ33s66/HT8U3CEZDbV7DXc1EhsxTwtW7mD9z66LV/HAFKYXJDd/4lRRoCnOv9k6iriXrYQl42y0YYbubRObvtU7q7VN59rt9h26LZ0otKKtZph6O7u3EgpF1SttyTh1UpC5Aw7krdEo6YodZVZhPPrSTWZ5g7pj56/i3WVvKqNQOf49QyS8rMdbFGz48Iu6ZMYeitpEzkGJH6Olh0GNlNIp/24vBKpJPUvvPIO</vt:lpwstr>
  </property>
  <property fmtid="{D5CDD505-2E9C-101B-9397-08002B2CF9AE}" pid="202" name="x1ye=91">
    <vt:lpwstr>mVdJmmUIOok2CQ45K+ZQBSO8f3KAuLiPVh3PREnBC3MrmNSkp/gqehD3LG8R6KfwCjPq/muLZmd5CmSsHo16nENnUv2Hp8f6PcRWhiAKoBrldKhSLRaj9TyyTLbhsdpbLJfvNkR5x6VrdIrRozPOBf5frkbxK2Rp3OoAmr3P927soQwTxtyT8dmXEhTaxQCnA1M8yi+aFzR6uyTd+Hr7wfK5hYIHb94bpgaW7HkH+bWCPVQ68jEsuMOLiBI2R3B</vt:lpwstr>
  </property>
  <property fmtid="{D5CDD505-2E9C-101B-9397-08002B2CF9AE}" pid="203" name="x1ye=92">
    <vt:lpwstr>AdJ5fiPpgtLp5E0Aa3W2/zpmlBWKPxesq+q3NBadQwCXjRUS1sJjQXzryqAyo8nFWGbvGdQD42GJ3JN90I4En56K/pSm8azRVnLItfeiNQrNzRBfGvREBHiHDU+oEY87AOYBoicFlvG4/2rUC/xAtqAEQrjCM0IpsEPFrhHUwqxyJ8U6wTH5SclgDetEoKROFHGkjD2mTnXUzCEryNAS+jB5g0KaKC0EFHHeSWDjIZDUGF0frRsy2EWABuj2cBg</vt:lpwstr>
  </property>
  <property fmtid="{D5CDD505-2E9C-101B-9397-08002B2CF9AE}" pid="204" name="x1ye=93">
    <vt:lpwstr>Uom7lCrPfXR9WdtWqxxhdPy1BIUnL97FWKbYVM6QzABmrLHfM6GdfjAxUYR9D02R1yFf77Chi3fPD77EFqSZB42HDD3ca3eeN2P00vvVpaBGzlK4ljvCjRrEln2x9bg06b7ZGXh2r9tCxeB50zK55ASI5pAwUJo+iMI1tnB3a69euwwGqWhY4NEV1fn67ZcXavuGUiCLR4puV+tkFY3xwKofzyyU3PyZl9ISmB4K6tPCnkK3RgN0EHjOQskKMtM</vt:lpwstr>
  </property>
  <property fmtid="{D5CDD505-2E9C-101B-9397-08002B2CF9AE}" pid="205" name="x1ye=94">
    <vt:lpwstr>0mxXCjCa3kuNME6tgJUwFjx1Sju9U9j+5XObHGuy05r6y/qjD+wxbBNkzzK2rnxiArpvR6abDP15KKZTZGR37Ni5w+wNj66QEM6N0Cwkq/mabi4Uw9aMFI4W5ivY/pEwMj0j+Zo1dOQeI0RfNrhkWkJLvixxYB2PQwCZ66yk+Dur0pu1WESubDnBlTsyB/7EY0Vz6IutgcLwQp1k2omaAEu/uv7SRIgMLdXByiVuNHUHoMdvcmCLHvaWJR2iucq</vt:lpwstr>
  </property>
  <property fmtid="{D5CDD505-2E9C-101B-9397-08002B2CF9AE}" pid="206" name="x1ye=95">
    <vt:lpwstr>cEEQq9DH3XVvgVDL2Tk8BinkGvhJcoYHiu/Ziyi3PvFs1NxaFAY2dZbVjgQhhsiXE8i4DWpjlrIPzyhik5Y2Z5SCSc9dNwaVMYgLsZ+Fuu2CH53qpjh237QqiaIgW+fgeiW8zV9uTcnv6sWClh2UaafRhCMlcgD3BCHFtbO8QcPpGrWtjsHVeLCKndz8UugF3XBoFVtuoLvh3AWiXclj3N2FvV8bgXneCEkwtQPKZAyNRD2XF2HoQVAJzNeBcVk</vt:lpwstr>
  </property>
  <property fmtid="{D5CDD505-2E9C-101B-9397-08002B2CF9AE}" pid="207" name="x1ye=96">
    <vt:lpwstr>JyzCldbgm5mn6Q04eir6rQ+eVku3hgDgT6RhTwXO5dL1y0JhpOJY5lvB2h+Hl7kRPxWF+PH1ItcSdO/5WB/PeV8LRkhE2YvcC1ntmn+Ed/p21igjw0ZdsfRg4QrnnJ8VwTOkgxu3MJb44C+D3PD7Kq9tI5vsZSjsUy1Cjr0590yEbWDWmSoQSo7FUCkMafzMsK6HUpSV21+BD4Z8Tph5hNJ7AQ55JnQyeVq+vRXfkR6c1OuiTLgrtKm5vOJK/jH</vt:lpwstr>
  </property>
  <property fmtid="{D5CDD505-2E9C-101B-9397-08002B2CF9AE}" pid="208" name="x1ye=97">
    <vt:lpwstr>Y2zis2kHG6vM/Iiesx3Gu3yAv/RhLLXm5BfB28BUYjUCOcoXSZNPj1AJuV7fKw80hxgq4By1gc3UBaiX9f2snerlLg5L4c+uFLbwAkE8n18JQjxWn0myy4Klps2BgHcuzuiAa/0BWj1Te4WnM34mkltC+DvBTNfSNgCSUm3cX3zwn8CI+G+RlvsqLLlVhUS7wr6qmSSek4N4Csg/Skkifr0T9tRg8J1jNf1AThSkneiWQP2HDcHp2vPI9/YbDDE</vt:lpwstr>
  </property>
  <property fmtid="{D5CDD505-2E9C-101B-9397-08002B2CF9AE}" pid="209" name="x1ye=98">
    <vt:lpwstr>wIsJy3FzMZaj7IT2lYmMINfrEU7GuRtpjR7Le1FZIlfQu47fL22d0AsTgeB+TaFAZTQfjDjH61u9aMrJYddLz0JrHERGgJyg4tW0EbR7WwKX9ufz0LXhU/95DH45FMBH4ag3I3Hwr8dR++WdpyOdp2st/pIANckNMmaQ7PHRLWO4Ev3j8QBimFZeign84VMsUBUs3nyfej2VIJvYjfxVHjOhQ+xV+bZ0eA9doJyr/MoTsfM+aEpX1t1OOVKIMj3</vt:lpwstr>
  </property>
  <property fmtid="{D5CDD505-2E9C-101B-9397-08002B2CF9AE}" pid="210" name="x1ye=99">
    <vt:lpwstr>VZ6ZMl+3kKk7XvOHMWDfiopPXFtpzuCIVmcthDNMOW0G3fiHrpqgYMKRxMh6iR7MUZBXJWfwuGfYTFcJ9Cvq2XTu3+IwlPcXRC/vBO24JkNNWsc9GD3yaJaDQIO3xS6hMIanRVz4ow7pG5BrBrcTdMKCpWtzBhDpKFokm+9kdTo+bU4HOn6TLZDDG1SCyuQKTPhVEu1Au7bwr4fnkmz/bgflWk8ByEMCfaO6qjszi3vuCO0FP5Jo8m1zm8KBbKU</vt:lpwstr>
  </property>
</Properties>
</file>